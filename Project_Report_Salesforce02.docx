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42E668" w14:textId="12084DBD" w:rsidR="00941158" w:rsidRDefault="005225C5">
      <w:pPr>
        <w:spacing w:line="0" w:lineRule="atLeast"/>
        <w:ind w:left="2940"/>
        <w:rPr>
          <w:rFonts w:ascii="Arial" w:eastAsia="Arial" w:hAnsi="Arial"/>
          <w:sz w:val="32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57216" behindDoc="1" locked="0" layoutInCell="1" allowOverlap="1" wp14:anchorId="479828FA" wp14:editId="5F7E7982">
            <wp:simplePos x="0" y="0"/>
            <wp:positionH relativeFrom="page">
              <wp:posOffset>380365</wp:posOffset>
            </wp:positionH>
            <wp:positionV relativeFrom="page">
              <wp:posOffset>365760</wp:posOffset>
            </wp:positionV>
            <wp:extent cx="993140" cy="276860"/>
            <wp:effectExtent l="0" t="0" r="0" b="0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27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sz w:val="32"/>
        </w:rPr>
        <w:t>Project Report Template</w:t>
      </w:r>
    </w:p>
    <w:p w14:paraId="1E8DEE1D" w14:textId="77777777" w:rsidR="00941158" w:rsidRDefault="00941158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5F48934" w14:textId="77777777" w:rsidR="00941158" w:rsidRDefault="00941158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1407258" w14:textId="77777777" w:rsidR="00941158" w:rsidRDefault="00941158">
      <w:pPr>
        <w:spacing w:line="307" w:lineRule="exact"/>
        <w:rPr>
          <w:rFonts w:ascii="Times New Roman" w:eastAsia="Times New Roman" w:hAnsi="Times New Roman"/>
          <w:sz w:val="24"/>
        </w:rPr>
      </w:pPr>
    </w:p>
    <w:p w14:paraId="306F8DBC" w14:textId="77777777" w:rsidR="00941158" w:rsidRDefault="005225C5" w:rsidP="008037C1">
      <w:pPr>
        <w:numPr>
          <w:ilvl w:val="0"/>
          <w:numId w:val="1"/>
        </w:numPr>
        <w:tabs>
          <w:tab w:val="left" w:pos="2178"/>
        </w:tabs>
        <w:spacing w:line="318" w:lineRule="auto"/>
        <w:ind w:left="2300" w:right="5600" w:hanging="975"/>
        <w:rPr>
          <w:b/>
          <w:sz w:val="24"/>
        </w:rPr>
      </w:pPr>
      <w:r>
        <w:rPr>
          <w:b/>
          <w:sz w:val="24"/>
        </w:rPr>
        <w:t xml:space="preserve">INTRODUCTION </w:t>
      </w:r>
      <w:r>
        <w:rPr>
          <w:sz w:val="24"/>
        </w:rPr>
        <w:t>1.1 Overview</w:t>
      </w:r>
    </w:p>
    <w:p w14:paraId="429D3120" w14:textId="77777777" w:rsidR="00941158" w:rsidRDefault="00941158">
      <w:pPr>
        <w:spacing w:line="104" w:lineRule="exact"/>
        <w:rPr>
          <w:b/>
          <w:sz w:val="24"/>
        </w:rPr>
      </w:pPr>
    </w:p>
    <w:p w14:paraId="0C34EC7E" w14:textId="1B0789FC" w:rsidR="00B63AF3" w:rsidRPr="00B63AF3" w:rsidRDefault="00B63AF3" w:rsidP="005A22B4">
      <w:pPr>
        <w:ind w:left="2300" w:right="2960" w:firstLine="423"/>
        <w:jc w:val="both"/>
        <w:rPr>
          <w:i/>
          <w:iCs/>
          <w:sz w:val="24"/>
        </w:rPr>
      </w:pPr>
      <w:r w:rsidRPr="00B63AF3">
        <w:rPr>
          <w:i/>
          <w:iCs/>
          <w:sz w:val="24"/>
        </w:rPr>
        <w:t>To Create a CRM Application to</w:t>
      </w:r>
      <w:r w:rsidR="005A22B4">
        <w:rPr>
          <w:i/>
          <w:iCs/>
          <w:sz w:val="24"/>
        </w:rPr>
        <w:t xml:space="preserve"> help the applicant to track various Job Applications posted by the Recruiters</w:t>
      </w:r>
      <w:r w:rsidR="008037C1">
        <w:rPr>
          <w:i/>
          <w:iCs/>
          <w:sz w:val="24"/>
        </w:rPr>
        <w:t>.</w:t>
      </w:r>
    </w:p>
    <w:p w14:paraId="23726B93" w14:textId="656166E7" w:rsidR="00941158" w:rsidRDefault="005225C5" w:rsidP="008037C1">
      <w:pPr>
        <w:spacing w:line="316" w:lineRule="auto"/>
        <w:ind w:left="2300" w:right="2960" w:firstLine="423"/>
        <w:jc w:val="both"/>
        <w:rPr>
          <w:sz w:val="24"/>
        </w:rPr>
      </w:pPr>
      <w:r>
        <w:rPr>
          <w:sz w:val="24"/>
        </w:rPr>
        <w:t>1.2 Purpose</w:t>
      </w:r>
    </w:p>
    <w:p w14:paraId="77959CCC" w14:textId="77777777" w:rsidR="00941158" w:rsidRDefault="00941158">
      <w:pPr>
        <w:spacing w:line="51" w:lineRule="exact"/>
        <w:rPr>
          <w:b/>
          <w:sz w:val="24"/>
        </w:rPr>
      </w:pPr>
    </w:p>
    <w:p w14:paraId="41AD395E" w14:textId="4A220B8A" w:rsidR="00941158" w:rsidRPr="005A22B4" w:rsidRDefault="00B63AF3" w:rsidP="005A22B4">
      <w:pPr>
        <w:spacing w:line="0" w:lineRule="atLeast"/>
        <w:ind w:left="2720"/>
        <w:jc w:val="both"/>
        <w:rPr>
          <w:i/>
          <w:iCs/>
          <w:sz w:val="24"/>
        </w:rPr>
      </w:pPr>
      <w:r w:rsidRPr="005A22B4">
        <w:rPr>
          <w:i/>
          <w:iCs/>
          <w:sz w:val="24"/>
        </w:rPr>
        <w:t>The Purpose of this Project is to Gain Knowledge</w:t>
      </w:r>
    </w:p>
    <w:p w14:paraId="3F3A463D" w14:textId="0B4538F4" w:rsidR="00B63AF3" w:rsidRPr="005A22B4" w:rsidRDefault="00B63AF3" w:rsidP="005A22B4">
      <w:pPr>
        <w:spacing w:line="0" w:lineRule="atLeast"/>
        <w:ind w:left="2720"/>
        <w:jc w:val="both"/>
        <w:rPr>
          <w:i/>
          <w:iCs/>
          <w:sz w:val="24"/>
        </w:rPr>
      </w:pPr>
      <w:r w:rsidRPr="005A22B4">
        <w:rPr>
          <w:i/>
          <w:iCs/>
          <w:sz w:val="24"/>
        </w:rPr>
        <w:t>About creating a Job Application Tracking Application</w:t>
      </w:r>
      <w:r w:rsidR="008037C1">
        <w:rPr>
          <w:i/>
          <w:iCs/>
          <w:sz w:val="24"/>
        </w:rPr>
        <w:t>.</w:t>
      </w:r>
    </w:p>
    <w:p w14:paraId="2D7E9D59" w14:textId="77777777" w:rsidR="00941158" w:rsidRDefault="00941158">
      <w:pPr>
        <w:spacing w:line="132" w:lineRule="exact"/>
        <w:rPr>
          <w:b/>
          <w:sz w:val="24"/>
        </w:rPr>
      </w:pPr>
    </w:p>
    <w:p w14:paraId="6D671CC5" w14:textId="77777777" w:rsidR="00941158" w:rsidRDefault="005225C5">
      <w:pPr>
        <w:numPr>
          <w:ilvl w:val="0"/>
          <w:numId w:val="1"/>
        </w:numPr>
        <w:tabs>
          <w:tab w:val="left" w:pos="2180"/>
        </w:tabs>
        <w:spacing w:line="0" w:lineRule="atLeast"/>
        <w:ind w:left="2180" w:hanging="855"/>
        <w:rPr>
          <w:b/>
          <w:sz w:val="24"/>
        </w:rPr>
      </w:pPr>
      <w:r>
        <w:rPr>
          <w:rFonts w:ascii="Arial" w:eastAsia="Arial" w:hAnsi="Arial"/>
          <w:b/>
          <w:sz w:val="22"/>
        </w:rPr>
        <w:t>Problem Definition &amp; Design Thinking</w:t>
      </w:r>
    </w:p>
    <w:p w14:paraId="27C7AFAC" w14:textId="77777777" w:rsidR="00941158" w:rsidRDefault="00941158">
      <w:pPr>
        <w:spacing w:line="143" w:lineRule="exact"/>
        <w:rPr>
          <w:rFonts w:ascii="Times New Roman" w:eastAsia="Times New Roman" w:hAnsi="Times New Roman"/>
          <w:sz w:val="24"/>
        </w:rPr>
      </w:pPr>
    </w:p>
    <w:p w14:paraId="32AB27EF" w14:textId="54F9A1DE" w:rsidR="00941158" w:rsidRDefault="005225C5">
      <w:pPr>
        <w:spacing w:line="0" w:lineRule="atLeast"/>
        <w:ind w:left="2280"/>
        <w:rPr>
          <w:sz w:val="24"/>
        </w:rPr>
      </w:pPr>
      <w:r>
        <w:rPr>
          <w:sz w:val="24"/>
        </w:rPr>
        <w:t>2.1 Empathy Map</w:t>
      </w:r>
    </w:p>
    <w:p w14:paraId="6B27DC7B" w14:textId="72FE9852" w:rsidR="00941158" w:rsidRDefault="00C375C5">
      <w:pPr>
        <w:spacing w:line="149" w:lineRule="exact"/>
        <w:rPr>
          <w:rFonts w:ascii="Times New Roman" w:eastAsia="Times New Roman" w:hAnsi="Times New Roman"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6912" behindDoc="0" locked="0" layoutInCell="1" allowOverlap="1" wp14:anchorId="2C267375" wp14:editId="5A28181C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5943600" cy="334137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240A8" w14:textId="331787B1" w:rsidR="00941158" w:rsidRDefault="00941158" w:rsidP="004B4817">
      <w:pPr>
        <w:spacing w:line="0" w:lineRule="atLeast"/>
        <w:rPr>
          <w:sz w:val="24"/>
        </w:rPr>
      </w:pPr>
    </w:p>
    <w:p w14:paraId="4FB7757A" w14:textId="77777777" w:rsidR="00941158" w:rsidRDefault="00941158">
      <w:pPr>
        <w:spacing w:line="144" w:lineRule="exact"/>
        <w:rPr>
          <w:rFonts w:ascii="Times New Roman" w:eastAsia="Times New Roman" w:hAnsi="Times New Roman"/>
          <w:sz w:val="24"/>
        </w:rPr>
      </w:pPr>
    </w:p>
    <w:p w14:paraId="4C229A51" w14:textId="77777777" w:rsidR="00941158" w:rsidRDefault="005225C5">
      <w:pPr>
        <w:spacing w:line="0" w:lineRule="atLeast"/>
        <w:ind w:left="2280"/>
        <w:rPr>
          <w:sz w:val="24"/>
        </w:rPr>
      </w:pPr>
      <w:r>
        <w:rPr>
          <w:sz w:val="24"/>
        </w:rPr>
        <w:t>2.2 Ideation &amp; Brainstorming Map</w:t>
      </w:r>
    </w:p>
    <w:p w14:paraId="6686FCD3" w14:textId="29E89682" w:rsidR="00941158" w:rsidRDefault="00941158">
      <w:pPr>
        <w:spacing w:line="149" w:lineRule="exact"/>
        <w:rPr>
          <w:rFonts w:ascii="Times New Roman" w:eastAsia="Times New Roman" w:hAnsi="Times New Roman"/>
          <w:sz w:val="24"/>
        </w:rPr>
      </w:pPr>
    </w:p>
    <w:p w14:paraId="639E1DF7" w14:textId="22CEAA21" w:rsidR="00941158" w:rsidRDefault="00941158" w:rsidP="004B4817">
      <w:pPr>
        <w:spacing w:line="0" w:lineRule="atLeast"/>
        <w:rPr>
          <w:sz w:val="24"/>
        </w:rPr>
      </w:pPr>
    </w:p>
    <w:p w14:paraId="43F07B79" w14:textId="77777777" w:rsidR="00941158" w:rsidRDefault="00941158">
      <w:pPr>
        <w:spacing w:line="149" w:lineRule="exact"/>
        <w:rPr>
          <w:rFonts w:ascii="Times New Roman" w:eastAsia="Times New Roman" w:hAnsi="Times New Roman"/>
          <w:sz w:val="24"/>
        </w:rPr>
      </w:pPr>
    </w:p>
    <w:p w14:paraId="7BBDBCA0" w14:textId="77777777" w:rsidR="00941158" w:rsidRDefault="005225C5">
      <w:pPr>
        <w:numPr>
          <w:ilvl w:val="0"/>
          <w:numId w:val="2"/>
        </w:numPr>
        <w:tabs>
          <w:tab w:val="left" w:pos="2180"/>
        </w:tabs>
        <w:spacing w:line="0" w:lineRule="atLeast"/>
        <w:ind w:left="2180" w:hanging="855"/>
        <w:rPr>
          <w:b/>
          <w:sz w:val="24"/>
        </w:rPr>
      </w:pPr>
      <w:r>
        <w:rPr>
          <w:b/>
          <w:sz w:val="24"/>
        </w:rPr>
        <w:t>RESULT</w:t>
      </w:r>
    </w:p>
    <w:p w14:paraId="38FA4701" w14:textId="77777777" w:rsidR="00941158" w:rsidRDefault="00941158">
      <w:pPr>
        <w:spacing w:line="292" w:lineRule="exact"/>
        <w:rPr>
          <w:b/>
          <w:sz w:val="24"/>
        </w:rPr>
      </w:pPr>
    </w:p>
    <w:p w14:paraId="7482B505" w14:textId="77777777" w:rsidR="00941158" w:rsidRDefault="005225C5">
      <w:pPr>
        <w:spacing w:line="0" w:lineRule="atLeast"/>
        <w:ind w:left="2180"/>
        <w:rPr>
          <w:rFonts w:ascii="Arial" w:eastAsia="Arial" w:hAnsi="Arial"/>
          <w:sz w:val="24"/>
        </w:rPr>
      </w:pPr>
      <w:r>
        <w:rPr>
          <w:b/>
          <w:sz w:val="24"/>
        </w:rPr>
        <w:t xml:space="preserve">3.1 </w:t>
      </w:r>
      <w:r>
        <w:rPr>
          <w:rFonts w:ascii="Arial" w:eastAsia="Arial" w:hAnsi="Arial"/>
          <w:sz w:val="24"/>
        </w:rPr>
        <w:t>Data Model:</w:t>
      </w:r>
    </w:p>
    <w:p w14:paraId="556781D8" w14:textId="77777777" w:rsidR="00941158" w:rsidRDefault="00941158">
      <w:pPr>
        <w:spacing w:line="278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Ind w:w="22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60"/>
        <w:gridCol w:w="100"/>
        <w:gridCol w:w="2360"/>
        <w:gridCol w:w="2260"/>
        <w:gridCol w:w="220"/>
      </w:tblGrid>
      <w:tr w:rsidR="00941158" w14:paraId="6D877545" w14:textId="77777777">
        <w:trPr>
          <w:trHeight w:val="372"/>
        </w:trPr>
        <w:tc>
          <w:tcPr>
            <w:tcW w:w="18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EED0D36" w14:textId="77777777" w:rsidR="00941158" w:rsidRDefault="005225C5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Object name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</w:tcBorders>
            <w:shd w:val="clear" w:color="auto" w:fill="auto"/>
            <w:vAlign w:val="bottom"/>
          </w:tcPr>
          <w:p w14:paraId="6720D756" w14:textId="77777777" w:rsidR="00941158" w:rsidRDefault="005225C5">
            <w:pPr>
              <w:spacing w:line="0" w:lineRule="atLeast"/>
              <w:ind w:left="8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Fields in the Object</w:t>
            </w:r>
          </w:p>
        </w:tc>
        <w:tc>
          <w:tcPr>
            <w:tcW w:w="226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14:paraId="71F1EEDB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96547FC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1158" w14:paraId="2993BC7E" w14:textId="77777777">
        <w:trPr>
          <w:trHeight w:val="100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0AAD966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3562BEF3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28444027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5D5DEF3C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7AFAD2E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</w:tr>
      <w:tr w:rsidR="00941158" w14:paraId="4596712A" w14:textId="77777777">
        <w:trPr>
          <w:trHeight w:val="352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3B2EE24" w14:textId="1CC06BD9" w:rsidR="00941158" w:rsidRDefault="00FE7300">
            <w:pPr>
              <w:spacing w:line="0" w:lineRule="atLeast"/>
              <w:ind w:left="120"/>
              <w:rPr>
                <w:rFonts w:ascii="Arial" w:eastAsia="Arial" w:hAnsi="Arial"/>
                <w:sz w:val="22"/>
              </w:rPr>
            </w:pPr>
            <w:r>
              <w:rPr>
                <w:rFonts w:ascii="Arial" w:eastAsia="Arial" w:hAnsi="Arial"/>
                <w:sz w:val="22"/>
              </w:rPr>
              <w:t>JOBS</w:t>
            </w:r>
          </w:p>
        </w:tc>
        <w:tc>
          <w:tcPr>
            <w:tcW w:w="100" w:type="dxa"/>
            <w:shd w:val="clear" w:color="auto" w:fill="auto"/>
            <w:vAlign w:val="bottom"/>
          </w:tcPr>
          <w:p w14:paraId="22668FAE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360" w:type="dxa"/>
            <w:shd w:val="clear" w:color="auto" w:fill="auto"/>
            <w:vAlign w:val="bottom"/>
          </w:tcPr>
          <w:p w14:paraId="53A2CD51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0" w:type="dxa"/>
            <w:shd w:val="clear" w:color="auto" w:fill="auto"/>
            <w:vAlign w:val="bottom"/>
          </w:tcPr>
          <w:p w14:paraId="27AB84BA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A0FA769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1158" w14:paraId="552349FC" w14:textId="77777777">
        <w:trPr>
          <w:trHeight w:val="24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7802236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00" w:type="dxa"/>
            <w:shd w:val="clear" w:color="auto" w:fill="auto"/>
            <w:vAlign w:val="bottom"/>
          </w:tcPr>
          <w:p w14:paraId="49AD562C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19CFA6AF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4E3A531A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E92E9E2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1158" w14:paraId="697E04C7" w14:textId="77777777">
        <w:trPr>
          <w:trHeight w:val="353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5DA1BF1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B6ECCC2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3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4B21102" w14:textId="77777777" w:rsidR="00941158" w:rsidRDefault="005225C5">
            <w:pPr>
              <w:spacing w:line="0" w:lineRule="atLeast"/>
              <w:ind w:left="100"/>
              <w:rPr>
                <w:rFonts w:ascii="Arial" w:eastAsia="Arial" w:hAnsi="Arial"/>
                <w:sz w:val="22"/>
              </w:rPr>
            </w:pPr>
            <w:r>
              <w:rPr>
                <w:rFonts w:ascii="Arial" w:eastAsia="Arial" w:hAnsi="Arial"/>
                <w:sz w:val="22"/>
              </w:rPr>
              <w:t>Field label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E434E18" w14:textId="77777777" w:rsidR="00941158" w:rsidRDefault="005225C5">
            <w:pPr>
              <w:spacing w:line="0" w:lineRule="atLeast"/>
              <w:ind w:left="100"/>
              <w:rPr>
                <w:rFonts w:ascii="Arial" w:eastAsia="Arial" w:hAnsi="Arial"/>
                <w:sz w:val="22"/>
              </w:rPr>
            </w:pPr>
            <w:r>
              <w:rPr>
                <w:rFonts w:ascii="Arial" w:eastAsia="Arial" w:hAnsi="Arial"/>
                <w:sz w:val="22"/>
              </w:rPr>
              <w:t>Data type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717DCC9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1158" w14:paraId="124B2670" w14:textId="77777777">
        <w:trPr>
          <w:trHeight w:val="100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28A2694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8F6BEE7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D06742B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BA35DB4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54E9230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</w:tr>
      <w:tr w:rsidR="00941158" w14:paraId="31E4AF8D" w14:textId="77777777">
        <w:trPr>
          <w:trHeight w:val="208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80E58D9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9736596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B0CDC6C" w14:textId="218950FE" w:rsidR="00941158" w:rsidRDefault="00FE7300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  <w:r>
              <w:rPr>
                <w:rFonts w:ascii="Times New Roman" w:eastAsia="Times New Roman" w:hAnsi="Times New Roman"/>
                <w:sz w:val="18"/>
              </w:rPr>
              <w:t xml:space="preserve">     </w:t>
            </w:r>
            <w:r w:rsidR="007211AF">
              <w:rPr>
                <w:rFonts w:ascii="Times New Roman" w:eastAsia="Times New Roman" w:hAnsi="Times New Roman"/>
                <w:sz w:val="18"/>
              </w:rPr>
              <w:t xml:space="preserve"> Description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770E62A" w14:textId="4E34C8FD" w:rsidR="00941158" w:rsidRDefault="00FE7300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  <w:r>
              <w:rPr>
                <w:rFonts w:ascii="Times New Roman" w:eastAsia="Times New Roman" w:hAnsi="Times New Roman"/>
                <w:sz w:val="18"/>
              </w:rPr>
              <w:t xml:space="preserve">    T</w:t>
            </w:r>
            <w:r w:rsidR="007211AF">
              <w:rPr>
                <w:rFonts w:ascii="Times New Roman" w:eastAsia="Times New Roman" w:hAnsi="Times New Roman"/>
                <w:sz w:val="18"/>
              </w:rPr>
              <w:t>ext Area (255)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13AA550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</w:tr>
      <w:tr w:rsidR="00941158" w14:paraId="1B470B59" w14:textId="77777777">
        <w:trPr>
          <w:trHeight w:val="201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D2F849F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12FF9DC8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354C936" w14:textId="6A42159E" w:rsidR="00941158" w:rsidRDefault="00FE730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  <w:r>
              <w:rPr>
                <w:rFonts w:ascii="Times New Roman" w:eastAsia="Times New Roman" w:hAnsi="Times New Roman"/>
                <w:sz w:val="17"/>
              </w:rPr>
              <w:t xml:space="preserve">        J</w:t>
            </w:r>
            <w:r w:rsidR="007211AF">
              <w:rPr>
                <w:rFonts w:ascii="Times New Roman" w:eastAsia="Times New Roman" w:hAnsi="Times New Roman"/>
                <w:sz w:val="17"/>
              </w:rPr>
              <w:t>ob Number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B8085E" w14:textId="0FD0D434" w:rsidR="00941158" w:rsidRDefault="00FE730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  <w:r>
              <w:rPr>
                <w:rFonts w:ascii="Times New Roman" w:eastAsia="Times New Roman" w:hAnsi="Times New Roman"/>
                <w:sz w:val="17"/>
              </w:rPr>
              <w:t xml:space="preserve">   </w:t>
            </w:r>
            <w:r w:rsidR="007211AF">
              <w:rPr>
                <w:rFonts w:ascii="Times New Roman" w:eastAsia="Times New Roman" w:hAnsi="Times New Roman"/>
                <w:sz w:val="17"/>
              </w:rPr>
              <w:t xml:space="preserve"> Auto Number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D25B96B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941158" w14:paraId="1E365F89" w14:textId="77777777">
        <w:trPr>
          <w:trHeight w:val="100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F8B2822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688F48D0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5BE930B2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1BFE1467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D6170EE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</w:tr>
      <w:tr w:rsidR="00941158" w14:paraId="1B62CCF7" w14:textId="77777777">
        <w:trPr>
          <w:trHeight w:val="352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6FBD506" w14:textId="5B8002B0" w:rsidR="00941158" w:rsidRDefault="007211AF">
            <w:pPr>
              <w:spacing w:line="0" w:lineRule="atLeast"/>
              <w:ind w:left="120"/>
              <w:rPr>
                <w:rFonts w:ascii="Arial" w:eastAsia="Arial" w:hAnsi="Arial"/>
                <w:sz w:val="22"/>
              </w:rPr>
            </w:pPr>
            <w:r>
              <w:rPr>
                <w:rFonts w:ascii="Arial" w:eastAsia="Arial" w:hAnsi="Arial"/>
                <w:sz w:val="22"/>
              </w:rPr>
              <w:t>CANDIDATE</w:t>
            </w:r>
          </w:p>
        </w:tc>
        <w:tc>
          <w:tcPr>
            <w:tcW w:w="100" w:type="dxa"/>
            <w:shd w:val="clear" w:color="auto" w:fill="auto"/>
            <w:vAlign w:val="bottom"/>
          </w:tcPr>
          <w:p w14:paraId="2628213F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360" w:type="dxa"/>
            <w:shd w:val="clear" w:color="auto" w:fill="auto"/>
            <w:vAlign w:val="bottom"/>
          </w:tcPr>
          <w:p w14:paraId="6C902E19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60" w:type="dxa"/>
            <w:shd w:val="clear" w:color="auto" w:fill="auto"/>
            <w:vAlign w:val="bottom"/>
          </w:tcPr>
          <w:p w14:paraId="72456878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BC5B94E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1158" w14:paraId="017DA2F9" w14:textId="77777777">
        <w:trPr>
          <w:trHeight w:val="24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85DDB4D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100" w:type="dxa"/>
            <w:shd w:val="clear" w:color="auto" w:fill="auto"/>
            <w:vAlign w:val="bottom"/>
          </w:tcPr>
          <w:p w14:paraId="03B2DBF6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7FAD2EAD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31E49989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9E2EBD2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941158" w14:paraId="5D73364C" w14:textId="77777777">
        <w:trPr>
          <w:trHeight w:val="352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BE1C91A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FECCF73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3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ADF4E63" w14:textId="77777777" w:rsidR="00941158" w:rsidRDefault="005225C5">
            <w:pPr>
              <w:spacing w:line="0" w:lineRule="atLeast"/>
              <w:ind w:left="100"/>
              <w:rPr>
                <w:rFonts w:ascii="Arial" w:eastAsia="Arial" w:hAnsi="Arial"/>
                <w:sz w:val="22"/>
              </w:rPr>
            </w:pPr>
            <w:r>
              <w:rPr>
                <w:rFonts w:ascii="Arial" w:eastAsia="Arial" w:hAnsi="Arial"/>
                <w:sz w:val="22"/>
              </w:rPr>
              <w:t>Field label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3CEFD1C" w14:textId="77777777" w:rsidR="00941158" w:rsidRDefault="005225C5">
            <w:pPr>
              <w:spacing w:line="0" w:lineRule="atLeast"/>
              <w:ind w:left="100"/>
              <w:rPr>
                <w:rFonts w:ascii="Arial" w:eastAsia="Arial" w:hAnsi="Arial"/>
                <w:sz w:val="22"/>
              </w:rPr>
            </w:pPr>
            <w:r>
              <w:rPr>
                <w:rFonts w:ascii="Arial" w:eastAsia="Arial" w:hAnsi="Arial"/>
                <w:sz w:val="22"/>
              </w:rPr>
              <w:t>Data type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6D11082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941158" w14:paraId="3CABFA61" w14:textId="77777777">
        <w:trPr>
          <w:trHeight w:val="100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7F6F11B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78C5713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DF54B91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660E771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E9BDE4C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</w:tr>
      <w:tr w:rsidR="00941158" w14:paraId="775CA0A5" w14:textId="77777777">
        <w:trPr>
          <w:trHeight w:val="208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B11CF4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1B07B95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A81CCC9" w14:textId="211535E1" w:rsidR="00941158" w:rsidRDefault="007211A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  <w:r>
              <w:rPr>
                <w:rFonts w:ascii="Times New Roman" w:eastAsia="Times New Roman" w:hAnsi="Times New Roman"/>
                <w:sz w:val="18"/>
              </w:rPr>
              <w:t xml:space="preserve"> Candidate Number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09A03B4" w14:textId="1ED708E4" w:rsidR="00941158" w:rsidRDefault="007211AF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  <w:r>
              <w:rPr>
                <w:rFonts w:ascii="Times New Roman" w:eastAsia="Times New Roman" w:hAnsi="Times New Roman"/>
                <w:sz w:val="18"/>
              </w:rPr>
              <w:t xml:space="preserve">   Auto Number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1F8CCB36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</w:tr>
      <w:tr w:rsidR="00941158" w14:paraId="208ECA74" w14:textId="77777777">
        <w:trPr>
          <w:trHeight w:val="201"/>
        </w:trPr>
        <w:tc>
          <w:tcPr>
            <w:tcW w:w="186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78BC577" w14:textId="6D617985" w:rsidR="00941158" w:rsidRDefault="00C9367D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87936" behindDoc="0" locked="0" layoutInCell="1" allowOverlap="1" wp14:anchorId="4A9A0987" wp14:editId="07D899AA">
                  <wp:simplePos x="0" y="0"/>
                  <wp:positionH relativeFrom="column">
                    <wp:posOffset>-439420</wp:posOffset>
                  </wp:positionH>
                  <wp:positionV relativeFrom="paragraph">
                    <wp:posOffset>-3237865</wp:posOffset>
                  </wp:positionV>
                  <wp:extent cx="5943600" cy="3341370"/>
                  <wp:effectExtent l="0" t="0" r="0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82332E3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2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963DAF9" w14:textId="0C62ECFD" w:rsidR="00941158" w:rsidRDefault="007211A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  <w:r>
              <w:rPr>
                <w:rFonts w:ascii="Times New Roman" w:eastAsia="Times New Roman" w:hAnsi="Times New Roman"/>
                <w:sz w:val="17"/>
              </w:rPr>
              <w:t xml:space="preserve">  Owner</w:t>
            </w: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D45841" w14:textId="07970AB3" w:rsidR="00941158" w:rsidRDefault="007211AF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  <w:r>
              <w:rPr>
                <w:rFonts w:ascii="Times New Roman" w:eastAsia="Times New Roman" w:hAnsi="Times New Roman"/>
                <w:sz w:val="17"/>
              </w:rPr>
              <w:t xml:space="preserve">    Lookup (</w:t>
            </w:r>
            <w:proofErr w:type="spellStart"/>
            <w:r>
              <w:rPr>
                <w:rFonts w:ascii="Times New Roman" w:eastAsia="Times New Roman" w:hAnsi="Times New Roman"/>
                <w:sz w:val="17"/>
              </w:rPr>
              <w:t>User,Group</w:t>
            </w:r>
            <w:proofErr w:type="spellEnd"/>
            <w:r>
              <w:rPr>
                <w:rFonts w:ascii="Times New Roman" w:eastAsia="Times New Roman" w:hAnsi="Times New Roman"/>
                <w:sz w:val="17"/>
              </w:rPr>
              <w:t>)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B4A6843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941158" w14:paraId="66B2BA0C" w14:textId="77777777">
        <w:trPr>
          <w:trHeight w:val="100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0F97E36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1E6BAEB1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2419844F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01F59389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5299129" w14:textId="77777777" w:rsidR="00941158" w:rsidRDefault="00941158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</w:tr>
    </w:tbl>
    <w:p w14:paraId="71983B45" w14:textId="77777777" w:rsidR="00941158" w:rsidRDefault="00941158">
      <w:pPr>
        <w:spacing w:line="144" w:lineRule="exact"/>
        <w:rPr>
          <w:rFonts w:ascii="Times New Roman" w:eastAsia="Times New Roman" w:hAnsi="Times New Roman"/>
          <w:sz w:val="24"/>
        </w:rPr>
      </w:pPr>
    </w:p>
    <w:p w14:paraId="7826A8E5" w14:textId="77777777" w:rsidR="00941158" w:rsidRDefault="005225C5">
      <w:pPr>
        <w:spacing w:line="0" w:lineRule="atLeast"/>
        <w:ind w:left="2180"/>
        <w:rPr>
          <w:b/>
          <w:sz w:val="24"/>
        </w:rPr>
      </w:pPr>
      <w:r>
        <w:rPr>
          <w:b/>
          <w:sz w:val="24"/>
        </w:rPr>
        <w:t>3.2 Activity &amp; Screenshot</w:t>
      </w:r>
    </w:p>
    <w:p w14:paraId="7E2A4981" w14:textId="77777777" w:rsidR="00941158" w:rsidRDefault="00941158">
      <w:pPr>
        <w:spacing w:line="197" w:lineRule="exact"/>
        <w:rPr>
          <w:rFonts w:ascii="Times New Roman" w:eastAsia="Times New Roman" w:hAnsi="Times New Roman"/>
          <w:sz w:val="24"/>
        </w:rPr>
      </w:pPr>
    </w:p>
    <w:p w14:paraId="02227D4E" w14:textId="2190CB79" w:rsidR="00941158" w:rsidRDefault="007211AF" w:rsidP="007211AF">
      <w:pPr>
        <w:spacing w:line="218" w:lineRule="auto"/>
        <w:ind w:left="2180" w:right="1220"/>
        <w:rPr>
          <w:rFonts w:ascii="Arial" w:hAnsi="Arial"/>
          <w:sz w:val="24"/>
        </w:rPr>
      </w:pPr>
      <w:r w:rsidRPr="007211AF">
        <w:rPr>
          <w:rFonts w:ascii="Arial" w:hAnsi="Arial"/>
          <w:sz w:val="24"/>
        </w:rPr>
        <w:t>MILESTONE:02</w:t>
      </w:r>
      <w:r>
        <w:rPr>
          <w:rFonts w:ascii="Arial" w:hAnsi="Arial"/>
          <w:sz w:val="24"/>
        </w:rPr>
        <w:t xml:space="preserve"> -OBJECT</w:t>
      </w:r>
    </w:p>
    <w:p w14:paraId="4DC7854A" w14:textId="79A90769" w:rsidR="002D0DD5" w:rsidRDefault="002D0DD5" w:rsidP="007211AF">
      <w:pPr>
        <w:spacing w:line="218" w:lineRule="auto"/>
        <w:ind w:left="2180" w:right="1220"/>
        <w:rPr>
          <w:rFonts w:cs="Calibri"/>
          <w:sz w:val="24"/>
        </w:rPr>
      </w:pPr>
      <w:r>
        <w:rPr>
          <w:rFonts w:cs="Calibri"/>
          <w:sz w:val="24"/>
        </w:rPr>
        <w:t>Activity-01:</w:t>
      </w:r>
      <w:r w:rsidR="00A5634B">
        <w:rPr>
          <w:rFonts w:cs="Calibri"/>
          <w:sz w:val="24"/>
        </w:rPr>
        <w:t>Create a custom object</w:t>
      </w:r>
      <w:r w:rsidR="001415DF">
        <w:rPr>
          <w:rFonts w:cs="Calibri"/>
          <w:sz w:val="24"/>
        </w:rPr>
        <w:t xml:space="preserve"> for Recruiters</w:t>
      </w:r>
    </w:p>
    <w:p w14:paraId="2C72C027" w14:textId="454307EF" w:rsidR="003D44FA" w:rsidRDefault="005225C5" w:rsidP="007211AF">
      <w:pPr>
        <w:spacing w:line="218" w:lineRule="auto"/>
        <w:ind w:left="2180" w:right="1220"/>
        <w:rPr>
          <w:rFonts w:cs="Calibri"/>
          <w:sz w:val="24"/>
        </w:rPr>
      </w:pPr>
      <w:r>
        <w:rPr>
          <w:rFonts w:cs="Calibri"/>
          <w:noProof/>
          <w:sz w:val="24"/>
        </w:rPr>
        <w:drawing>
          <wp:inline distT="0" distB="0" distL="0" distR="0" wp14:anchorId="76FCF7E7" wp14:editId="4C9D2FE3">
            <wp:extent cx="5112385" cy="2445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C546" w14:textId="77777777" w:rsidR="007211AF" w:rsidRPr="007211AF" w:rsidRDefault="007211AF" w:rsidP="007211AF">
      <w:pPr>
        <w:spacing w:line="218" w:lineRule="auto"/>
        <w:ind w:left="2180" w:right="1220"/>
        <w:rPr>
          <w:rFonts w:ascii="Arial" w:hAnsi="Arial"/>
          <w:sz w:val="24"/>
        </w:rPr>
      </w:pPr>
    </w:p>
    <w:p w14:paraId="36AAEF1E" w14:textId="25B64822" w:rsidR="007211AF" w:rsidRDefault="00BD59F0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ACTIVITY-02</w:t>
      </w:r>
      <w:r w:rsidR="0051091C">
        <w:rPr>
          <w:rFonts w:ascii="Times New Roman" w:eastAsia="Times New Roman" w:hAnsi="Times New Roman"/>
          <w:sz w:val="24"/>
        </w:rPr>
        <w:t>:</w:t>
      </w:r>
      <w:r w:rsidR="008D50F3">
        <w:rPr>
          <w:rFonts w:ascii="Times New Roman" w:eastAsia="Times New Roman" w:hAnsi="Times New Roman"/>
          <w:sz w:val="24"/>
        </w:rPr>
        <w:t xml:space="preserve">Create a </w:t>
      </w:r>
      <w:proofErr w:type="spellStart"/>
      <w:r w:rsidR="008D50F3">
        <w:rPr>
          <w:rFonts w:ascii="Times New Roman" w:eastAsia="Times New Roman" w:hAnsi="Times New Roman"/>
          <w:sz w:val="24"/>
        </w:rPr>
        <w:t>jo</w:t>
      </w:r>
      <w:r w:rsidR="008D5849">
        <w:rPr>
          <w:rFonts w:ascii="Times New Roman" w:eastAsia="Times New Roman" w:hAnsi="Times New Roman"/>
          <w:sz w:val="24"/>
        </w:rPr>
        <w:t>bs,Candidate,Job</w:t>
      </w:r>
      <w:proofErr w:type="spellEnd"/>
      <w:r w:rsidR="008D5849">
        <w:rPr>
          <w:rFonts w:ascii="Times New Roman" w:eastAsia="Times New Roman" w:hAnsi="Times New Roman"/>
          <w:sz w:val="24"/>
        </w:rPr>
        <w:t xml:space="preserve"> Appli</w:t>
      </w:r>
      <w:r w:rsidR="001769C0">
        <w:rPr>
          <w:rFonts w:ascii="Times New Roman" w:eastAsia="Times New Roman" w:hAnsi="Times New Roman"/>
          <w:sz w:val="24"/>
        </w:rPr>
        <w:t>cation</w:t>
      </w:r>
      <w:r w:rsidR="00CE372A">
        <w:rPr>
          <w:rFonts w:ascii="Times New Roman" w:eastAsia="Times New Roman" w:hAnsi="Times New Roman"/>
          <w:sz w:val="24"/>
        </w:rPr>
        <w:t xml:space="preserve"> Objects</w:t>
      </w:r>
      <w:r w:rsidR="00AD505C">
        <w:rPr>
          <w:rFonts w:ascii="Times New Roman" w:eastAsia="Times New Roman" w:hAnsi="Times New Roman"/>
          <w:sz w:val="24"/>
        </w:rPr>
        <w:t xml:space="preserve">                        </w:t>
      </w:r>
    </w:p>
    <w:p w14:paraId="7D95ABF7" w14:textId="77777777" w:rsidR="00AD505C" w:rsidRDefault="00AD505C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191F8AAC" w14:textId="77777777" w:rsidR="00AD505C" w:rsidRDefault="00AD505C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2933E21B" w14:textId="77777777" w:rsidR="00AD505C" w:rsidRDefault="00AD505C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36A12334" w14:textId="4539F1EA" w:rsidR="00AD505C" w:rsidRDefault="005225C5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33452B90" wp14:editId="2AA63487">
            <wp:extent cx="5160645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7389" w14:textId="77777777" w:rsidR="00AD505C" w:rsidRDefault="00AD505C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0D3ACA0E" w14:textId="77777777" w:rsidR="00AD505C" w:rsidRDefault="00AD505C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220C7C60" w14:textId="77777777" w:rsidR="00AD505C" w:rsidRDefault="00AD505C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7257B3CD" w14:textId="6C54E241" w:rsidR="00AD505C" w:rsidRDefault="00852874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MILESTONE</w:t>
      </w:r>
      <w:r w:rsidR="0014520D">
        <w:rPr>
          <w:rFonts w:ascii="Times New Roman" w:eastAsia="Times New Roman" w:hAnsi="Times New Roman"/>
          <w:sz w:val="24"/>
        </w:rPr>
        <w:t>-03:</w:t>
      </w:r>
      <w:r w:rsidR="00CD1E30">
        <w:rPr>
          <w:rFonts w:ascii="Times New Roman" w:eastAsia="Times New Roman" w:hAnsi="Times New Roman"/>
          <w:sz w:val="24"/>
        </w:rPr>
        <w:t>FIELDS</w:t>
      </w:r>
    </w:p>
    <w:p w14:paraId="1D798E0D" w14:textId="1480D642" w:rsidR="0014520D" w:rsidRDefault="0014520D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Activity-01:</w:t>
      </w:r>
      <w:r w:rsidR="00895CE6">
        <w:rPr>
          <w:rFonts w:ascii="Times New Roman" w:eastAsia="Times New Roman" w:hAnsi="Times New Roman"/>
          <w:sz w:val="24"/>
        </w:rPr>
        <w:t>Create the Custom Field</w:t>
      </w:r>
    </w:p>
    <w:p w14:paraId="09D4079A" w14:textId="77777777" w:rsidR="00AD505C" w:rsidRDefault="00AD505C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40816873" w14:textId="77777777" w:rsidR="00AD505C" w:rsidRDefault="00AD505C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2ECBEA57" w14:textId="77777777" w:rsidR="00895CE6" w:rsidRDefault="00895CE6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26FAE74B" w14:textId="77777777" w:rsidR="00895CE6" w:rsidRDefault="00895CE6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32276CD1" w14:textId="670FAA2A" w:rsidR="00895CE6" w:rsidRDefault="005225C5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5BF2DC6A" wp14:editId="45FBC70A">
            <wp:extent cx="5174615" cy="199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C9B3" w14:textId="77777777" w:rsidR="00895CE6" w:rsidRDefault="00895CE6" w:rsidP="007211AF">
      <w:pPr>
        <w:spacing w:line="218" w:lineRule="auto"/>
        <w:ind w:left="2180" w:right="1220"/>
        <w:rPr>
          <w:rFonts w:ascii="Times New Roman" w:eastAsia="Times New Roman" w:hAnsi="Times New Roman"/>
          <w:sz w:val="24"/>
        </w:rPr>
      </w:pPr>
    </w:p>
    <w:p w14:paraId="3B3E7A24" w14:textId="77777777" w:rsidR="00480153" w:rsidRDefault="00480153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0D970E5" w14:textId="201890C2" w:rsidR="00480153" w:rsidRDefault="004D322F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Activity-02: Creat</w:t>
      </w:r>
      <w:r w:rsidR="004E2064">
        <w:rPr>
          <w:rFonts w:ascii="Times New Roman" w:eastAsia="Times New Roman" w:hAnsi="Times New Roman"/>
          <w:sz w:val="24"/>
        </w:rPr>
        <w:t>i</w:t>
      </w:r>
      <w:r w:rsidR="00B05E14">
        <w:rPr>
          <w:rFonts w:ascii="Times New Roman" w:eastAsia="Times New Roman" w:hAnsi="Times New Roman"/>
          <w:sz w:val="24"/>
        </w:rPr>
        <w:t>on of Master Detail R</w:t>
      </w:r>
      <w:r w:rsidR="004C3BF6">
        <w:rPr>
          <w:rFonts w:ascii="Times New Roman" w:eastAsia="Times New Roman" w:hAnsi="Times New Roman"/>
          <w:sz w:val="24"/>
        </w:rPr>
        <w:t>elationship:</w:t>
      </w:r>
    </w:p>
    <w:p w14:paraId="0F4064F8" w14:textId="77777777" w:rsidR="00480153" w:rsidRDefault="00480153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19329AC" w14:textId="77777777" w:rsidR="00480153" w:rsidRDefault="00480153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87023D7" w14:textId="77777777" w:rsidR="00480153" w:rsidRDefault="00480153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1F9FF84" w14:textId="142C3D77" w:rsidR="00480153" w:rsidRDefault="00385341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</w:t>
      </w:r>
      <w:r w:rsidR="00DE7FE8">
        <w:rPr>
          <w:rFonts w:ascii="Times New Roman" w:eastAsia="Times New Roman" w:hAnsi="Times New Roman"/>
          <w:sz w:val="24"/>
        </w:rPr>
        <w:t>3 &amp; ACTIVITY -04</w:t>
      </w:r>
    </w:p>
    <w:p w14:paraId="7CF3B75D" w14:textId="77777777" w:rsidR="00480153" w:rsidRDefault="00480153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BDD279C" w14:textId="77777777" w:rsidR="00AF7897" w:rsidRDefault="00AF789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8D552EF" w14:textId="77777777" w:rsidR="00AF7897" w:rsidRDefault="00AF789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A505DF0" w14:textId="77777777" w:rsidR="00130706" w:rsidRDefault="00130706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3687EF9" w14:textId="77777777" w:rsidR="00130706" w:rsidRDefault="00130706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50062E0" w14:textId="6F01A189" w:rsidR="003D2A7D" w:rsidRDefault="003D2A7D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1B828BE" w14:textId="5C8397F4" w:rsidR="00AF7897" w:rsidRDefault="00AF789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2F8EEB3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F89DF4E" w14:textId="1983D0DC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6F22DDD" w14:textId="3B983B42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EB9B864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E9FAB1F" w14:textId="6435D3C5" w:rsidR="00011477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F27887" wp14:editId="080FE0F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3600" cy="22479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E12FA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470C812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CE0D09D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D1E5F18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623B8C1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8D8E992" w14:textId="77777777" w:rsidR="00046F9C" w:rsidRDefault="00046F9C" w:rsidP="00046F9C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MILESTONE -04:TAB</w:t>
      </w:r>
    </w:p>
    <w:p w14:paraId="44855EFB" w14:textId="77777777" w:rsidR="00046F9C" w:rsidRDefault="00046F9C" w:rsidP="00046F9C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ACTIVITY-01: Create a Tab</w:t>
      </w:r>
    </w:p>
    <w:p w14:paraId="4B998DF6" w14:textId="77777777" w:rsidR="00046F9C" w:rsidRDefault="00046F9C" w:rsidP="00046F9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D80C765" w14:textId="230D0FF1" w:rsidR="00011477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1ECE6F" wp14:editId="66D20B6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32170" cy="225933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2E0FF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AD24A83" w14:textId="7C5B9876" w:rsidR="00011477" w:rsidRDefault="005225C5" w:rsidP="00A2705C">
      <w:pPr>
        <w:spacing w:line="243" w:lineRule="exact"/>
        <w:ind w:left="720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D6A27F" wp14:editId="39B553C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39790" cy="21748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17D2C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7C86A252" w14:textId="76E68B21" w:rsidR="00011477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C712AA" wp14:editId="4995122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32170" cy="24434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C198A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7A0188A3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A8D9AE5" w14:textId="610D3E7A" w:rsidR="00011477" w:rsidRDefault="00A623D7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MILESTONE-05:</w:t>
      </w:r>
      <w:r w:rsidR="00F6060C">
        <w:rPr>
          <w:rFonts w:ascii="Times New Roman" w:eastAsia="Times New Roman" w:hAnsi="Times New Roman"/>
          <w:sz w:val="24"/>
        </w:rPr>
        <w:t>PROFILE</w:t>
      </w:r>
    </w:p>
    <w:p w14:paraId="54F82C42" w14:textId="3834443F" w:rsidR="00F6060C" w:rsidRDefault="00F6060C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ACTIVITY-01:Create a custom Profile</w:t>
      </w:r>
    </w:p>
    <w:p w14:paraId="180A8FB5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FBC6B99" w14:textId="77777777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E4B14CD" w14:textId="738AFD82" w:rsidR="00011477" w:rsidRDefault="0001147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6A971DA" w14:textId="77777777" w:rsidR="00AF7897" w:rsidRDefault="00AF789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67527CC" w14:textId="300D25D7" w:rsidR="00B37F78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C0A0686" wp14:editId="135E9F2C">
            <wp:simplePos x="0" y="0"/>
            <wp:positionH relativeFrom="margin">
              <wp:posOffset>-297180</wp:posOffset>
            </wp:positionH>
            <wp:positionV relativeFrom="margin">
              <wp:posOffset>4330700</wp:posOffset>
            </wp:positionV>
            <wp:extent cx="5932170" cy="26511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E95AE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CD15D0A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34EC7E2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3EAD6CD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082AD04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2EF38F1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30DDD40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B4DFE6E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BC878DF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FC52361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E62A24B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E1DEF02" w14:textId="36CE192D" w:rsidR="00B37F78" w:rsidRDefault="008D530C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MILESTONE-06</w:t>
      </w:r>
      <w:r w:rsidR="009D6DA7">
        <w:rPr>
          <w:rFonts w:ascii="Times New Roman" w:eastAsia="Times New Roman" w:hAnsi="Times New Roman"/>
          <w:sz w:val="24"/>
        </w:rPr>
        <w:t>:USER</w:t>
      </w:r>
    </w:p>
    <w:p w14:paraId="30FD5CA1" w14:textId="2AB404E1" w:rsidR="009D6DA7" w:rsidRDefault="009D6DA7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ACTIVITY-01:</w:t>
      </w:r>
    </w:p>
    <w:p w14:paraId="7DC1180D" w14:textId="077C702D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0478479" w14:textId="57531748" w:rsidR="00A1255B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A0B145D" wp14:editId="7DFC68F2">
            <wp:simplePos x="0" y="0"/>
            <wp:positionH relativeFrom="margin">
              <wp:posOffset>-278765</wp:posOffset>
            </wp:positionH>
            <wp:positionV relativeFrom="margin">
              <wp:posOffset>676275</wp:posOffset>
            </wp:positionV>
            <wp:extent cx="5943600" cy="2206625"/>
            <wp:effectExtent l="0" t="0" r="0" b="0"/>
            <wp:wrapSquare wrapText="bothSides"/>
            <wp:docPr id="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5495A" w14:textId="77777777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4BBB279" w14:textId="17D5A485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5E4BB60" w14:textId="77777777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549DE3E" w14:textId="5AD43910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F34CE81" w14:textId="75908E58" w:rsidR="00A1255B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D27BFCE" wp14:editId="2BC9BE26">
            <wp:simplePos x="0" y="0"/>
            <wp:positionH relativeFrom="margin">
              <wp:posOffset>-328295</wp:posOffset>
            </wp:positionH>
            <wp:positionV relativeFrom="margin">
              <wp:posOffset>3759200</wp:posOffset>
            </wp:positionV>
            <wp:extent cx="5943600" cy="266573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69844" w14:textId="77777777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7712EFF1" w14:textId="77777777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029E7A8" w14:textId="77777777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0A82AFF" w14:textId="77777777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DB2F690" w14:textId="77777777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83BA8B4" w14:textId="77777777" w:rsidR="00A1255B" w:rsidRDefault="00A1255B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5F3D13E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72F2EB3D" w14:textId="37F836C4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5B4FB31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DEFC7D6" w14:textId="1C33706A" w:rsidR="0099774C" w:rsidRDefault="00D64C9D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MILESTONE-07:</w:t>
      </w:r>
      <w:r w:rsidR="00EE6013">
        <w:rPr>
          <w:rFonts w:ascii="Times New Roman" w:eastAsia="Times New Roman" w:hAnsi="Times New Roman"/>
          <w:sz w:val="24"/>
        </w:rPr>
        <w:t>SHARING RULES</w:t>
      </w:r>
    </w:p>
    <w:p w14:paraId="64FE7597" w14:textId="265E9BC1" w:rsidR="00EE6013" w:rsidRDefault="00EE6013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ACTIVITY-01:</w:t>
      </w:r>
      <w:r w:rsidR="00C1380E">
        <w:rPr>
          <w:rFonts w:ascii="Times New Roman" w:eastAsia="Times New Roman" w:hAnsi="Times New Roman"/>
          <w:sz w:val="24"/>
        </w:rPr>
        <w:t xml:space="preserve"> Creating a Sharing Rule</w:t>
      </w:r>
    </w:p>
    <w:p w14:paraId="764DFAD2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CE00C99" w14:textId="2A956EB4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AEB0BC4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CE4AB67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AC94281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BE38B19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3A355A4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2CDE5F1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C920C50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EDB9078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9026EC4" w14:textId="559BCC8C" w:rsidR="0099774C" w:rsidRDefault="007157A4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ACTIVITY-02:</w:t>
      </w:r>
      <w:r w:rsidR="00906520">
        <w:rPr>
          <w:rFonts w:ascii="Times New Roman" w:eastAsia="Times New Roman" w:hAnsi="Times New Roman"/>
          <w:sz w:val="24"/>
        </w:rPr>
        <w:t xml:space="preserve"> Create a Sharing Rule to share the records</w:t>
      </w:r>
      <w:r w:rsidR="009208EF">
        <w:rPr>
          <w:rFonts w:ascii="Times New Roman" w:eastAsia="Times New Roman" w:hAnsi="Times New Roman"/>
          <w:sz w:val="24"/>
        </w:rPr>
        <w:t xml:space="preserve"> of </w:t>
      </w:r>
      <w:r w:rsidR="004B3D1B">
        <w:rPr>
          <w:rFonts w:ascii="Times New Roman" w:eastAsia="Times New Roman" w:hAnsi="Times New Roman"/>
          <w:sz w:val="24"/>
        </w:rPr>
        <w:t>J</w:t>
      </w:r>
      <w:r w:rsidR="009208EF">
        <w:rPr>
          <w:rFonts w:ascii="Times New Roman" w:eastAsia="Times New Roman" w:hAnsi="Times New Roman"/>
          <w:sz w:val="24"/>
        </w:rPr>
        <w:t xml:space="preserve">ob </w:t>
      </w:r>
      <w:r w:rsidR="004B3D1B">
        <w:rPr>
          <w:rFonts w:ascii="Times New Roman" w:eastAsia="Times New Roman" w:hAnsi="Times New Roman"/>
          <w:sz w:val="24"/>
        </w:rPr>
        <w:t>A</w:t>
      </w:r>
      <w:r w:rsidR="009208EF">
        <w:rPr>
          <w:rFonts w:ascii="Times New Roman" w:eastAsia="Times New Roman" w:hAnsi="Times New Roman"/>
          <w:sz w:val="24"/>
        </w:rPr>
        <w:t xml:space="preserve">pplication to </w:t>
      </w:r>
      <w:r w:rsidR="00E52CA2">
        <w:rPr>
          <w:rFonts w:ascii="Times New Roman" w:eastAsia="Times New Roman" w:hAnsi="Times New Roman"/>
          <w:sz w:val="24"/>
        </w:rPr>
        <w:t>H</w:t>
      </w:r>
      <w:r w:rsidR="009208EF">
        <w:rPr>
          <w:rFonts w:ascii="Times New Roman" w:eastAsia="Times New Roman" w:hAnsi="Times New Roman"/>
          <w:sz w:val="24"/>
        </w:rPr>
        <w:t xml:space="preserve">r </w:t>
      </w:r>
      <w:r w:rsidR="00E52CA2">
        <w:rPr>
          <w:rFonts w:ascii="Times New Roman" w:eastAsia="Times New Roman" w:hAnsi="Times New Roman"/>
          <w:sz w:val="24"/>
        </w:rPr>
        <w:t>M</w:t>
      </w:r>
      <w:r w:rsidR="009208EF">
        <w:rPr>
          <w:rFonts w:ascii="Times New Roman" w:eastAsia="Times New Roman" w:hAnsi="Times New Roman"/>
          <w:sz w:val="24"/>
        </w:rPr>
        <w:t xml:space="preserve">anager </w:t>
      </w:r>
    </w:p>
    <w:p w14:paraId="5FA62796" w14:textId="70F4E55D" w:rsidR="004B3D1B" w:rsidRDefault="00E52CA2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w</w:t>
      </w:r>
      <w:r w:rsidR="004B3D1B">
        <w:rPr>
          <w:rFonts w:ascii="Times New Roman" w:eastAsia="Times New Roman" w:hAnsi="Times New Roman"/>
          <w:sz w:val="24"/>
        </w:rPr>
        <w:t>ith the access of read /write</w:t>
      </w:r>
    </w:p>
    <w:p w14:paraId="01EA7D47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D81B5FD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E15CAA6" w14:textId="5DDE21DE" w:rsidR="0099774C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16C3B05" wp14:editId="77D913E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3600" cy="27432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AB492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FBC6C31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E2B5EB2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B8AF147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398AB02" w14:textId="078255E3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B7A9919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1CB21C2" w14:textId="760065AC" w:rsidR="0099774C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5EF55F2" wp14:editId="687F482A">
            <wp:simplePos x="0" y="0"/>
            <wp:positionH relativeFrom="margin">
              <wp:posOffset>0</wp:posOffset>
            </wp:positionH>
            <wp:positionV relativeFrom="margin">
              <wp:posOffset>5637530</wp:posOffset>
            </wp:positionV>
            <wp:extent cx="5943600" cy="21844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51978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26C8ED3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5B52094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DFCF423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75DC7E16" w14:textId="50306847" w:rsidR="0099774C" w:rsidRDefault="00DE7FE8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MILESTONE</w:t>
      </w:r>
      <w:r w:rsidR="007E3A97">
        <w:rPr>
          <w:rFonts w:ascii="Times New Roman" w:eastAsia="Times New Roman" w:hAnsi="Times New Roman"/>
          <w:sz w:val="24"/>
        </w:rPr>
        <w:t>-08:</w:t>
      </w:r>
    </w:p>
    <w:p w14:paraId="3D60A2DB" w14:textId="10541B3B" w:rsidR="007E3A97" w:rsidRDefault="00495274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ACTIVITY-01: Create a Report:</w:t>
      </w:r>
    </w:p>
    <w:p w14:paraId="2E33B385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F310852" w14:textId="306876D8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5D49D31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9BA1AE4" w14:textId="3A1139A1" w:rsidR="0099774C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428EADD" wp14:editId="6F2D5B37">
            <wp:simplePos x="0" y="0"/>
            <wp:positionH relativeFrom="margin">
              <wp:posOffset>-261620</wp:posOffset>
            </wp:positionH>
            <wp:positionV relativeFrom="margin">
              <wp:posOffset>919480</wp:posOffset>
            </wp:positionV>
            <wp:extent cx="5933440" cy="255333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12EE1" w14:textId="2A7B3DFE" w:rsidR="007157A4" w:rsidRDefault="00056DF3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ACTIVITY-02:</w:t>
      </w:r>
      <w:r w:rsidR="002901E6">
        <w:rPr>
          <w:rFonts w:ascii="Times New Roman" w:eastAsia="Times New Roman" w:hAnsi="Times New Roman"/>
          <w:sz w:val="24"/>
        </w:rPr>
        <w:t xml:space="preserve"> Creating a Report using </w:t>
      </w:r>
      <w:proofErr w:type="spellStart"/>
      <w:r w:rsidR="002901E6">
        <w:rPr>
          <w:rFonts w:ascii="Times New Roman" w:eastAsia="Times New Roman" w:hAnsi="Times New Roman"/>
          <w:sz w:val="24"/>
        </w:rPr>
        <w:t>Jobs,Candidates,</w:t>
      </w:r>
      <w:r w:rsidR="009143AD">
        <w:rPr>
          <w:rFonts w:ascii="Times New Roman" w:eastAsia="Times New Roman" w:hAnsi="Times New Roman"/>
          <w:sz w:val="24"/>
        </w:rPr>
        <w:t>and</w:t>
      </w:r>
      <w:proofErr w:type="spellEnd"/>
      <w:r w:rsidR="009143AD">
        <w:rPr>
          <w:rFonts w:ascii="Times New Roman" w:eastAsia="Times New Roman" w:hAnsi="Times New Roman"/>
          <w:sz w:val="24"/>
        </w:rPr>
        <w:t xml:space="preserve"> Job Application</w:t>
      </w:r>
    </w:p>
    <w:p w14:paraId="10D110DA" w14:textId="46BDF112" w:rsidR="007157A4" w:rsidRDefault="007157A4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2ED4C46" w14:textId="77777777" w:rsidR="007157A4" w:rsidRDefault="007157A4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8F4463E" w14:textId="77777777" w:rsidR="007157A4" w:rsidRDefault="007157A4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31F60AB" w14:textId="77777777" w:rsidR="007157A4" w:rsidRDefault="007157A4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F5DA6C1" w14:textId="77777777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E62FEC4" w14:textId="45AB39D3" w:rsidR="0099774C" w:rsidRDefault="0099774C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B871BBF" w14:textId="74288817" w:rsidR="008C7C5F" w:rsidRDefault="00D5390B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0BEE24D" wp14:editId="775407F0">
            <wp:simplePos x="0" y="0"/>
            <wp:positionH relativeFrom="margin">
              <wp:posOffset>-253365</wp:posOffset>
            </wp:positionH>
            <wp:positionV relativeFrom="margin">
              <wp:posOffset>4787265</wp:posOffset>
            </wp:positionV>
            <wp:extent cx="6374765" cy="2334260"/>
            <wp:effectExtent l="0" t="0" r="6985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44637" w14:textId="276446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018EBD5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A50906D" w14:textId="3788F129" w:rsidR="008C7C5F" w:rsidRDefault="009F1C63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56EEDD0" wp14:editId="46973892">
            <wp:simplePos x="0" y="0"/>
            <wp:positionH relativeFrom="margin">
              <wp:posOffset>-166370</wp:posOffset>
            </wp:positionH>
            <wp:positionV relativeFrom="margin">
              <wp:posOffset>1531620</wp:posOffset>
            </wp:positionV>
            <wp:extent cx="5930900" cy="21336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4A478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471DD95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ECFA0EF" w14:textId="1D5706E2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03D2188" w14:textId="724312E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5E1D394" w14:textId="13DDA0B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95177C9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1CE6848" w14:textId="7A03C9CF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40AB56B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23D551C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D625897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E8FBCC6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408090B" w14:textId="3FBA9665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1489095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B22CA29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35E9EB1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DC79BD8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38DC3ED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8547E31" w14:textId="5F4163D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A91C91F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80031BA" w14:textId="745AF364" w:rsidR="008C7C5F" w:rsidRDefault="005225C5">
      <w:pPr>
        <w:spacing w:line="243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1966C5B" wp14:editId="4FF6EE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30900" cy="356806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01165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203A629" w14:textId="38BBA4B8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20713987" w14:textId="77777777" w:rsidR="008C7C5F" w:rsidRDefault="008C7C5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632A1BD" w14:textId="77777777" w:rsidR="00A06966" w:rsidRDefault="00A06966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793DDD0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521CA278" w14:textId="77777777" w:rsidR="00B37F78" w:rsidRDefault="00B37F78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9DC6A15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96B0031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944DE64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66AF51E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89C2751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BC2BA07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EAE3C65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374E8C47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4ED8BB4A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6ECBB85A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0D3BA1BD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195D7DF3" w14:textId="77777777" w:rsidR="006C252F" w:rsidRDefault="006C252F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793A7515" w14:textId="430C3B54" w:rsidR="00AF7897" w:rsidRDefault="00AF7897">
      <w:pPr>
        <w:spacing w:line="243" w:lineRule="exact"/>
        <w:rPr>
          <w:rFonts w:ascii="Times New Roman" w:eastAsia="Times New Roman" w:hAnsi="Times New Roman"/>
          <w:sz w:val="24"/>
        </w:rPr>
      </w:pPr>
    </w:p>
    <w:p w14:paraId="765F4D05" w14:textId="77777777" w:rsidR="00941158" w:rsidRDefault="005225C5">
      <w:pPr>
        <w:numPr>
          <w:ilvl w:val="0"/>
          <w:numId w:val="3"/>
        </w:numPr>
        <w:tabs>
          <w:tab w:val="left" w:pos="2180"/>
        </w:tabs>
        <w:spacing w:line="0" w:lineRule="atLeast"/>
        <w:ind w:left="2180" w:hanging="855"/>
        <w:rPr>
          <w:b/>
          <w:sz w:val="24"/>
        </w:rPr>
      </w:pPr>
      <w:r>
        <w:rPr>
          <w:b/>
          <w:sz w:val="24"/>
        </w:rPr>
        <w:t>Trailhead Profile Public URL</w:t>
      </w:r>
    </w:p>
    <w:p w14:paraId="411AB9EA" w14:textId="77777777" w:rsidR="00941158" w:rsidRDefault="00941158">
      <w:pPr>
        <w:spacing w:line="201" w:lineRule="exact"/>
        <w:rPr>
          <w:b/>
          <w:sz w:val="24"/>
        </w:rPr>
      </w:pPr>
    </w:p>
    <w:p w14:paraId="39837704" w14:textId="580740AF" w:rsidR="005C21B2" w:rsidRDefault="005225C5">
      <w:pPr>
        <w:spacing w:line="227" w:lineRule="auto"/>
        <w:ind w:left="2180" w:right="2460"/>
        <w:rPr>
          <w:b/>
          <w:sz w:val="23"/>
        </w:rPr>
      </w:pPr>
      <w:r>
        <w:rPr>
          <w:b/>
          <w:sz w:val="23"/>
        </w:rPr>
        <w:t xml:space="preserve">Team Lead - </w:t>
      </w:r>
      <w:hyperlink r:id="rId27" w:history="1">
        <w:r w:rsidR="006E19CC" w:rsidRPr="003E6EB9">
          <w:rPr>
            <w:rStyle w:val="Hyperlink"/>
            <w:b/>
            <w:color w:val="034990" w:themeColor="hyperlink" w:themeShade="BF"/>
            <w:sz w:val="23"/>
          </w:rPr>
          <w:t>https://trailblazer.me/id/nirmalraj05</w:t>
        </w:r>
      </w:hyperlink>
    </w:p>
    <w:p w14:paraId="395B0E77" w14:textId="061FA59C" w:rsidR="00941158" w:rsidRDefault="005225C5">
      <w:pPr>
        <w:spacing w:line="227" w:lineRule="auto"/>
        <w:ind w:left="2180" w:right="2460"/>
        <w:rPr>
          <w:b/>
          <w:sz w:val="23"/>
        </w:rPr>
      </w:pPr>
      <w:r>
        <w:rPr>
          <w:b/>
          <w:sz w:val="23"/>
        </w:rPr>
        <w:t>Team Member 1 -</w:t>
      </w:r>
      <w:r w:rsidR="00F72981" w:rsidRPr="00F72981">
        <w:t xml:space="preserve"> </w:t>
      </w:r>
      <w:hyperlink r:id="rId28" w:history="1">
        <w:r w:rsidR="0006613C">
          <w:rPr>
            <w:rStyle w:val="Hyperlink"/>
            <w:b/>
            <w:sz w:val="23"/>
          </w:rPr>
          <w:t>https://trailblazer.me/id/mchitham</w:t>
        </w:r>
      </w:hyperlink>
    </w:p>
    <w:p w14:paraId="1493FA51" w14:textId="77777777" w:rsidR="006C252F" w:rsidRDefault="006C252F">
      <w:pPr>
        <w:spacing w:line="227" w:lineRule="auto"/>
        <w:ind w:left="2180" w:right="2460"/>
        <w:rPr>
          <w:b/>
          <w:sz w:val="23"/>
        </w:rPr>
      </w:pPr>
    </w:p>
    <w:p w14:paraId="7546B781" w14:textId="77777777" w:rsidR="00941158" w:rsidRDefault="00941158">
      <w:pPr>
        <w:spacing w:line="54" w:lineRule="exact"/>
        <w:rPr>
          <w:b/>
          <w:sz w:val="23"/>
        </w:rPr>
      </w:pPr>
    </w:p>
    <w:p w14:paraId="67C44D74" w14:textId="6739D445" w:rsidR="0088316A" w:rsidRDefault="005225C5" w:rsidP="0088316A">
      <w:pPr>
        <w:spacing w:line="218" w:lineRule="auto"/>
        <w:ind w:left="2180" w:right="5360"/>
        <w:jc w:val="both"/>
        <w:rPr>
          <w:b/>
          <w:sz w:val="24"/>
        </w:rPr>
      </w:pPr>
      <w:r>
        <w:rPr>
          <w:b/>
          <w:sz w:val="24"/>
        </w:rPr>
        <w:t xml:space="preserve">Team Member 2 </w:t>
      </w:r>
      <w:r w:rsidR="0088316A">
        <w:rPr>
          <w:b/>
          <w:sz w:val="24"/>
        </w:rPr>
        <w:t>–</w:t>
      </w:r>
      <w:r w:rsidR="0088316A" w:rsidRPr="0088316A">
        <w:t xml:space="preserve"> </w:t>
      </w:r>
    </w:p>
    <w:p w14:paraId="3FA92C10" w14:textId="4F9CBD3F" w:rsidR="0088316A" w:rsidRDefault="00000000" w:rsidP="0088316A">
      <w:pPr>
        <w:spacing w:line="218" w:lineRule="auto"/>
        <w:ind w:left="2180" w:right="5360"/>
        <w:jc w:val="both"/>
        <w:rPr>
          <w:b/>
          <w:sz w:val="24"/>
        </w:rPr>
      </w:pPr>
      <w:hyperlink r:id="rId29" w:history="1">
        <w:r w:rsidR="00D178B0">
          <w:rPr>
            <w:rStyle w:val="Hyperlink"/>
            <w:b/>
            <w:sz w:val="24"/>
          </w:rPr>
          <w:t>https://trailblazer.me/id/maiyan3</w:t>
        </w:r>
      </w:hyperlink>
    </w:p>
    <w:p w14:paraId="7E62D46B" w14:textId="77777777" w:rsidR="002975A6" w:rsidRDefault="002975A6" w:rsidP="0088316A">
      <w:pPr>
        <w:spacing w:line="218" w:lineRule="auto"/>
        <w:ind w:left="2180" w:right="5360"/>
        <w:jc w:val="both"/>
        <w:rPr>
          <w:b/>
          <w:sz w:val="24"/>
        </w:rPr>
      </w:pPr>
    </w:p>
    <w:p w14:paraId="34FACC9F" w14:textId="5ED0D47D" w:rsidR="00941158" w:rsidRDefault="005225C5">
      <w:pPr>
        <w:spacing w:line="218" w:lineRule="auto"/>
        <w:ind w:left="2180" w:right="5360"/>
        <w:jc w:val="both"/>
        <w:rPr>
          <w:b/>
          <w:sz w:val="24"/>
        </w:rPr>
      </w:pPr>
      <w:r>
        <w:rPr>
          <w:b/>
          <w:sz w:val="24"/>
        </w:rPr>
        <w:t>Team Member 3 –</w:t>
      </w:r>
    </w:p>
    <w:p w14:paraId="1088D002" w14:textId="4FCE5D71" w:rsidR="009C78C2" w:rsidRDefault="00000000">
      <w:pPr>
        <w:spacing w:line="0" w:lineRule="atLeast"/>
        <w:ind w:left="2940"/>
        <w:rPr>
          <w:b/>
          <w:sz w:val="24"/>
        </w:rPr>
      </w:pPr>
      <w:hyperlink r:id="rId30" w:history="1">
        <w:bookmarkStart w:id="1" w:name="page2"/>
        <w:bookmarkEnd w:id="1"/>
        <w:r w:rsidR="00906212">
          <w:rPr>
            <w:b/>
            <w:sz w:val="24"/>
          </w:rPr>
          <w:t xml:space="preserve">https://trailblazer.me/id/csathis </w:t>
        </w:r>
      </w:hyperlink>
    </w:p>
    <w:p w14:paraId="17720307" w14:textId="77777777" w:rsidR="00DC07EB" w:rsidRDefault="00DC07EB">
      <w:pPr>
        <w:spacing w:line="0" w:lineRule="atLeast"/>
        <w:ind w:left="2940"/>
        <w:rPr>
          <w:b/>
          <w:sz w:val="24"/>
        </w:rPr>
      </w:pPr>
    </w:p>
    <w:p w14:paraId="5B69501F" w14:textId="3BF71260" w:rsidR="00941158" w:rsidRDefault="005225C5">
      <w:pPr>
        <w:spacing w:line="0" w:lineRule="atLeast"/>
        <w:ind w:left="2940"/>
        <w:rPr>
          <w:rFonts w:ascii="Arial" w:eastAsia="Arial" w:hAnsi="Arial"/>
          <w:sz w:val="32"/>
        </w:rPr>
      </w:pPr>
      <w:r>
        <w:rPr>
          <w:b/>
          <w:noProof/>
          <w:sz w:val="24"/>
        </w:rPr>
        <w:drawing>
          <wp:anchor distT="0" distB="0" distL="114300" distR="114300" simplePos="0" relativeHeight="251658240" behindDoc="1" locked="0" layoutInCell="1" allowOverlap="1" wp14:anchorId="3368CDB9" wp14:editId="34D2495F">
            <wp:simplePos x="0" y="0"/>
            <wp:positionH relativeFrom="page">
              <wp:posOffset>380365</wp:posOffset>
            </wp:positionH>
            <wp:positionV relativeFrom="page">
              <wp:posOffset>365760</wp:posOffset>
            </wp:positionV>
            <wp:extent cx="993140" cy="276860"/>
            <wp:effectExtent l="0" t="0" r="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27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sz w:val="32"/>
        </w:rPr>
        <w:t>Project Report Template</w:t>
      </w:r>
    </w:p>
    <w:p w14:paraId="7233947E" w14:textId="77777777" w:rsidR="00941158" w:rsidRDefault="00941158">
      <w:pPr>
        <w:spacing w:line="200" w:lineRule="exact"/>
        <w:rPr>
          <w:rFonts w:ascii="Times New Roman" w:eastAsia="Times New Roman" w:hAnsi="Times New Roman"/>
        </w:rPr>
      </w:pPr>
    </w:p>
    <w:p w14:paraId="3FD4A0CE" w14:textId="77777777" w:rsidR="00941158" w:rsidRDefault="00941158">
      <w:pPr>
        <w:spacing w:line="200" w:lineRule="exact"/>
        <w:rPr>
          <w:rFonts w:ascii="Times New Roman" w:eastAsia="Times New Roman" w:hAnsi="Times New Roman"/>
        </w:rPr>
      </w:pPr>
    </w:p>
    <w:p w14:paraId="5B29E290" w14:textId="77777777" w:rsidR="00941158" w:rsidRDefault="00941158">
      <w:pPr>
        <w:spacing w:line="386" w:lineRule="exact"/>
        <w:rPr>
          <w:rFonts w:ascii="Times New Roman" w:eastAsia="Times New Roman" w:hAnsi="Times New Roman"/>
        </w:rPr>
      </w:pPr>
    </w:p>
    <w:p w14:paraId="70E5A572" w14:textId="77777777" w:rsidR="00941158" w:rsidRDefault="005225C5">
      <w:pPr>
        <w:numPr>
          <w:ilvl w:val="0"/>
          <w:numId w:val="4"/>
        </w:numPr>
        <w:tabs>
          <w:tab w:val="left" w:pos="2180"/>
        </w:tabs>
        <w:spacing w:line="0" w:lineRule="atLeast"/>
        <w:ind w:left="2180" w:hanging="855"/>
        <w:rPr>
          <w:b/>
          <w:sz w:val="24"/>
        </w:rPr>
      </w:pPr>
      <w:r>
        <w:rPr>
          <w:b/>
          <w:sz w:val="24"/>
        </w:rPr>
        <w:t>ADVANTAGES &amp; DISADVANTAGE</w:t>
      </w:r>
    </w:p>
    <w:p w14:paraId="3508FF46" w14:textId="77777777" w:rsidR="00941158" w:rsidRDefault="00941158">
      <w:pPr>
        <w:spacing w:line="156" w:lineRule="exact"/>
        <w:rPr>
          <w:b/>
          <w:sz w:val="24"/>
        </w:rPr>
      </w:pPr>
    </w:p>
    <w:p w14:paraId="3535F9D2" w14:textId="6026170B" w:rsidR="00941158" w:rsidRDefault="00C631DD">
      <w:pPr>
        <w:spacing w:line="0" w:lineRule="atLeast"/>
        <w:ind w:left="2180"/>
        <w:rPr>
          <w:sz w:val="23"/>
        </w:rPr>
      </w:pPr>
      <w:r>
        <w:rPr>
          <w:sz w:val="23"/>
        </w:rPr>
        <w:t>ADVANTAGES</w:t>
      </w:r>
    </w:p>
    <w:p w14:paraId="605893D2" w14:textId="1F537102" w:rsidR="00C631DD" w:rsidRDefault="00C631DD">
      <w:pPr>
        <w:spacing w:line="0" w:lineRule="atLeast"/>
        <w:ind w:left="2180"/>
        <w:rPr>
          <w:sz w:val="23"/>
        </w:rPr>
      </w:pPr>
      <w:r>
        <w:rPr>
          <w:sz w:val="23"/>
        </w:rPr>
        <w:t xml:space="preserve">1.REDUCES TIME SPENT ON </w:t>
      </w:r>
      <w:r w:rsidR="00212941">
        <w:rPr>
          <w:sz w:val="23"/>
        </w:rPr>
        <w:t>ADMIN TASKS</w:t>
      </w:r>
    </w:p>
    <w:p w14:paraId="6347A150" w14:textId="22B536D4" w:rsidR="00212941" w:rsidRDefault="00212941">
      <w:pPr>
        <w:spacing w:line="0" w:lineRule="atLeast"/>
        <w:ind w:left="2180"/>
        <w:rPr>
          <w:sz w:val="23"/>
        </w:rPr>
      </w:pPr>
      <w:r>
        <w:rPr>
          <w:sz w:val="23"/>
        </w:rPr>
        <w:t>2.SPEEDS UP RECRUITMENT</w:t>
      </w:r>
      <w:r w:rsidR="0030736C">
        <w:rPr>
          <w:sz w:val="23"/>
        </w:rPr>
        <w:t xml:space="preserve"> CYCLE</w:t>
      </w:r>
    </w:p>
    <w:p w14:paraId="6C27B8CC" w14:textId="5D859787" w:rsidR="0030736C" w:rsidRDefault="0030736C">
      <w:pPr>
        <w:spacing w:line="0" w:lineRule="atLeast"/>
        <w:ind w:left="2180"/>
        <w:rPr>
          <w:sz w:val="23"/>
        </w:rPr>
      </w:pPr>
      <w:r>
        <w:rPr>
          <w:sz w:val="23"/>
        </w:rPr>
        <w:t>3.IMPROVES THE QUALITY OF HIRE</w:t>
      </w:r>
    </w:p>
    <w:p w14:paraId="762722AF" w14:textId="5867CB44" w:rsidR="004339B5" w:rsidRDefault="004339B5">
      <w:pPr>
        <w:spacing w:line="0" w:lineRule="atLeast"/>
        <w:ind w:left="2180"/>
        <w:rPr>
          <w:sz w:val="23"/>
        </w:rPr>
      </w:pPr>
      <w:r>
        <w:rPr>
          <w:sz w:val="23"/>
        </w:rPr>
        <w:t>DISADVANTAGES</w:t>
      </w:r>
    </w:p>
    <w:p w14:paraId="609585EC" w14:textId="4AD15CCC" w:rsidR="004339B5" w:rsidRDefault="00A43338">
      <w:pPr>
        <w:spacing w:line="0" w:lineRule="atLeast"/>
        <w:ind w:left="2180"/>
        <w:rPr>
          <w:sz w:val="23"/>
        </w:rPr>
      </w:pPr>
      <w:r>
        <w:rPr>
          <w:sz w:val="23"/>
        </w:rPr>
        <w:t>1.AUTOMATIC ELIMINATION</w:t>
      </w:r>
    </w:p>
    <w:p w14:paraId="60DB434A" w14:textId="6836BEFD" w:rsidR="00A43338" w:rsidRDefault="00A43338">
      <w:pPr>
        <w:spacing w:line="0" w:lineRule="atLeast"/>
        <w:ind w:left="2180"/>
        <w:rPr>
          <w:sz w:val="23"/>
        </w:rPr>
      </w:pPr>
      <w:r>
        <w:rPr>
          <w:sz w:val="23"/>
        </w:rPr>
        <w:t>2.</w:t>
      </w:r>
      <w:r w:rsidR="00A40D2C">
        <w:rPr>
          <w:sz w:val="23"/>
        </w:rPr>
        <w:t xml:space="preserve">SYSTEM CAN’T READ AND </w:t>
      </w:r>
      <w:r w:rsidR="00623A01">
        <w:rPr>
          <w:sz w:val="23"/>
        </w:rPr>
        <w:t>INTERPRET</w:t>
      </w:r>
    </w:p>
    <w:p w14:paraId="07A7BB94" w14:textId="2C090B7A" w:rsidR="00623A01" w:rsidRDefault="00623A01">
      <w:pPr>
        <w:spacing w:line="0" w:lineRule="atLeast"/>
        <w:ind w:left="2180"/>
        <w:rPr>
          <w:sz w:val="23"/>
        </w:rPr>
      </w:pPr>
      <w:r>
        <w:rPr>
          <w:sz w:val="23"/>
        </w:rPr>
        <w:t>3.MISREAD RESUMES IN PDF FORMAT</w:t>
      </w:r>
    </w:p>
    <w:p w14:paraId="0853C2D5" w14:textId="77777777" w:rsidR="00623A01" w:rsidRDefault="00623A01">
      <w:pPr>
        <w:spacing w:line="0" w:lineRule="atLeast"/>
        <w:ind w:left="2180"/>
        <w:rPr>
          <w:sz w:val="23"/>
        </w:rPr>
      </w:pPr>
    </w:p>
    <w:p w14:paraId="00F336D1" w14:textId="77777777" w:rsidR="00C631DD" w:rsidRDefault="00C631DD" w:rsidP="00C631DD">
      <w:pPr>
        <w:spacing w:line="0" w:lineRule="atLeast"/>
        <w:rPr>
          <w:sz w:val="23"/>
        </w:rPr>
      </w:pPr>
    </w:p>
    <w:p w14:paraId="72BDBB83" w14:textId="77777777" w:rsidR="00941158" w:rsidRDefault="00941158">
      <w:pPr>
        <w:spacing w:line="151" w:lineRule="exact"/>
        <w:rPr>
          <w:b/>
          <w:sz w:val="24"/>
        </w:rPr>
      </w:pPr>
    </w:p>
    <w:p w14:paraId="73CF82B4" w14:textId="77777777" w:rsidR="00941158" w:rsidRDefault="005225C5">
      <w:pPr>
        <w:numPr>
          <w:ilvl w:val="0"/>
          <w:numId w:val="4"/>
        </w:numPr>
        <w:tabs>
          <w:tab w:val="left" w:pos="2180"/>
        </w:tabs>
        <w:spacing w:line="0" w:lineRule="atLeast"/>
        <w:ind w:left="2180" w:hanging="855"/>
        <w:rPr>
          <w:b/>
          <w:sz w:val="24"/>
        </w:rPr>
      </w:pPr>
      <w:r>
        <w:rPr>
          <w:b/>
          <w:sz w:val="24"/>
        </w:rPr>
        <w:t>APPLICATIONS</w:t>
      </w:r>
    </w:p>
    <w:p w14:paraId="7AD625CE" w14:textId="77777777" w:rsidR="00941158" w:rsidRDefault="00941158">
      <w:pPr>
        <w:spacing w:line="141" w:lineRule="exact"/>
        <w:rPr>
          <w:b/>
          <w:sz w:val="24"/>
        </w:rPr>
      </w:pPr>
    </w:p>
    <w:p w14:paraId="047537C4" w14:textId="321AE2E7" w:rsidR="00941158" w:rsidRDefault="005876A2" w:rsidP="003C6E05">
      <w:pPr>
        <w:numPr>
          <w:ilvl w:val="0"/>
          <w:numId w:val="6"/>
        </w:numPr>
        <w:spacing w:line="0" w:lineRule="atLeast"/>
        <w:rPr>
          <w:sz w:val="24"/>
        </w:rPr>
      </w:pPr>
      <w:r>
        <w:rPr>
          <w:sz w:val="24"/>
        </w:rPr>
        <w:t xml:space="preserve">JOB APPLICATION TRACKING SYSTEM </w:t>
      </w:r>
      <w:r w:rsidR="00F7054E">
        <w:rPr>
          <w:sz w:val="24"/>
        </w:rPr>
        <w:t>CAN BE USED BY ANY APPLICANTS WHO ARE LOOKING FOR JOBS</w:t>
      </w:r>
    </w:p>
    <w:p w14:paraId="242942A8" w14:textId="6433EEDB" w:rsidR="003C6E05" w:rsidRDefault="003C6E05" w:rsidP="003C6E05">
      <w:pPr>
        <w:numPr>
          <w:ilvl w:val="0"/>
          <w:numId w:val="6"/>
        </w:numPr>
        <w:spacing w:line="0" w:lineRule="atLeast"/>
        <w:rPr>
          <w:sz w:val="24"/>
        </w:rPr>
      </w:pPr>
      <w:r>
        <w:rPr>
          <w:sz w:val="24"/>
        </w:rPr>
        <w:t>HELPS TO TRACK JOBS POSTED BY RECRUITERS</w:t>
      </w:r>
    </w:p>
    <w:p w14:paraId="5616C5A3" w14:textId="4E8BB654" w:rsidR="00D63325" w:rsidRDefault="00D63325" w:rsidP="003C6E05">
      <w:pPr>
        <w:numPr>
          <w:ilvl w:val="0"/>
          <w:numId w:val="6"/>
        </w:numPr>
        <w:spacing w:line="0" w:lineRule="atLeast"/>
        <w:rPr>
          <w:sz w:val="24"/>
        </w:rPr>
      </w:pPr>
      <w:r>
        <w:rPr>
          <w:sz w:val="24"/>
        </w:rPr>
        <w:t>RESUMES CAN BE SUBMITTED EASILY</w:t>
      </w:r>
    </w:p>
    <w:p w14:paraId="1FE90B49" w14:textId="77777777" w:rsidR="00941158" w:rsidRDefault="00941158">
      <w:pPr>
        <w:spacing w:line="151" w:lineRule="exact"/>
        <w:rPr>
          <w:b/>
          <w:sz w:val="24"/>
        </w:rPr>
      </w:pPr>
    </w:p>
    <w:p w14:paraId="4A62A205" w14:textId="77777777" w:rsidR="00941158" w:rsidRDefault="005225C5">
      <w:pPr>
        <w:numPr>
          <w:ilvl w:val="0"/>
          <w:numId w:val="4"/>
        </w:numPr>
        <w:tabs>
          <w:tab w:val="left" w:pos="2180"/>
        </w:tabs>
        <w:spacing w:line="0" w:lineRule="atLeast"/>
        <w:ind w:left="2180" w:hanging="855"/>
        <w:rPr>
          <w:b/>
          <w:sz w:val="24"/>
        </w:rPr>
      </w:pPr>
      <w:r>
        <w:rPr>
          <w:b/>
          <w:sz w:val="24"/>
        </w:rPr>
        <w:t>CONCLUSION</w:t>
      </w:r>
    </w:p>
    <w:p w14:paraId="44EE83FD" w14:textId="77777777" w:rsidR="00941158" w:rsidRDefault="00941158">
      <w:pPr>
        <w:spacing w:line="143" w:lineRule="exact"/>
        <w:rPr>
          <w:b/>
          <w:sz w:val="24"/>
        </w:rPr>
      </w:pPr>
    </w:p>
    <w:p w14:paraId="0D4A6983" w14:textId="65031A3A" w:rsidR="00941158" w:rsidRDefault="00B47012">
      <w:pPr>
        <w:spacing w:line="0" w:lineRule="atLeast"/>
        <w:ind w:left="2180"/>
        <w:rPr>
          <w:sz w:val="24"/>
        </w:rPr>
      </w:pPr>
      <w:r>
        <w:rPr>
          <w:sz w:val="24"/>
        </w:rPr>
        <w:t>WE MUST CONCLUDE THAT THE ENTIRE WORK WAS FANTASTIC</w:t>
      </w:r>
    </w:p>
    <w:p w14:paraId="012C3941" w14:textId="5A0CC535" w:rsidR="00F76E35" w:rsidRDefault="00F76E35">
      <w:pPr>
        <w:spacing w:line="0" w:lineRule="atLeast"/>
        <w:ind w:left="2180"/>
        <w:rPr>
          <w:sz w:val="24"/>
        </w:rPr>
      </w:pPr>
      <w:r>
        <w:rPr>
          <w:sz w:val="24"/>
        </w:rPr>
        <w:t xml:space="preserve">AND IT ENABLED US TO GAIN </w:t>
      </w:r>
      <w:r w:rsidR="00C8641E">
        <w:rPr>
          <w:sz w:val="24"/>
        </w:rPr>
        <w:t>SOME KNOWLEDGE ABOUT THE JOB APPLICATION TRACKING SYSTEM</w:t>
      </w:r>
    </w:p>
    <w:p w14:paraId="5818E256" w14:textId="7007E8A0" w:rsidR="00AD64AB" w:rsidRDefault="00AD64AB">
      <w:pPr>
        <w:spacing w:line="0" w:lineRule="atLeast"/>
        <w:ind w:left="2180"/>
        <w:rPr>
          <w:sz w:val="24"/>
        </w:rPr>
      </w:pPr>
      <w:r>
        <w:rPr>
          <w:sz w:val="24"/>
        </w:rPr>
        <w:t>THANK YOU SALESFORCE</w:t>
      </w:r>
      <w:r w:rsidR="00BB727D">
        <w:rPr>
          <w:sz w:val="24"/>
        </w:rPr>
        <w:t xml:space="preserve"> AND SMART INTERNZ</w:t>
      </w:r>
    </w:p>
    <w:p w14:paraId="7E50C1E7" w14:textId="77777777" w:rsidR="00CA6186" w:rsidRDefault="00CA6186">
      <w:pPr>
        <w:spacing w:line="0" w:lineRule="atLeast"/>
        <w:ind w:left="2180"/>
        <w:rPr>
          <w:sz w:val="24"/>
        </w:rPr>
      </w:pPr>
    </w:p>
    <w:p w14:paraId="7ABE8FF1" w14:textId="77777777" w:rsidR="00941158" w:rsidRDefault="00941158">
      <w:pPr>
        <w:spacing w:line="149" w:lineRule="exact"/>
        <w:rPr>
          <w:rFonts w:ascii="Times New Roman" w:eastAsia="Times New Roman" w:hAnsi="Times New Roman"/>
        </w:rPr>
      </w:pPr>
    </w:p>
    <w:p w14:paraId="7BA50A15" w14:textId="77777777" w:rsidR="00941158" w:rsidRDefault="005225C5">
      <w:pPr>
        <w:numPr>
          <w:ilvl w:val="0"/>
          <w:numId w:val="5"/>
        </w:numPr>
        <w:tabs>
          <w:tab w:val="left" w:pos="2180"/>
        </w:tabs>
        <w:spacing w:line="0" w:lineRule="atLeast"/>
        <w:ind w:left="2180" w:hanging="917"/>
        <w:rPr>
          <w:b/>
          <w:sz w:val="24"/>
        </w:rPr>
      </w:pPr>
      <w:r>
        <w:rPr>
          <w:b/>
          <w:sz w:val="24"/>
        </w:rPr>
        <w:t>FUTURE SCOPE</w:t>
      </w:r>
    </w:p>
    <w:p w14:paraId="0580B973" w14:textId="77777777" w:rsidR="00941158" w:rsidRDefault="00941158">
      <w:pPr>
        <w:spacing w:line="142" w:lineRule="exact"/>
        <w:rPr>
          <w:b/>
          <w:sz w:val="24"/>
        </w:rPr>
      </w:pPr>
    </w:p>
    <w:p w14:paraId="365720F5" w14:textId="29874C85" w:rsidR="00AA1BE7" w:rsidRDefault="006F4232">
      <w:pPr>
        <w:spacing w:line="0" w:lineRule="atLeast"/>
        <w:ind w:left="2180"/>
        <w:rPr>
          <w:sz w:val="24"/>
        </w:rPr>
      </w:pPr>
      <w:r>
        <w:rPr>
          <w:sz w:val="24"/>
        </w:rPr>
        <w:t>W</w:t>
      </w:r>
      <w:r w:rsidR="000D4CDA">
        <w:rPr>
          <w:sz w:val="24"/>
        </w:rPr>
        <w:t xml:space="preserve">ITH THE HELP OF AI </w:t>
      </w:r>
      <w:r w:rsidR="008F08CD">
        <w:rPr>
          <w:sz w:val="24"/>
        </w:rPr>
        <w:t xml:space="preserve">, THERE WILL BE A MORE EFFICIENT </w:t>
      </w:r>
      <w:r w:rsidR="004B4122">
        <w:rPr>
          <w:sz w:val="24"/>
        </w:rPr>
        <w:t>WAY TO ACCESS JOB APPLICATION TRACKING SYSTEM</w:t>
      </w:r>
    </w:p>
    <w:sectPr w:rsidR="00AA1BE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682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CDAC9" w14:textId="77777777" w:rsidR="00600627" w:rsidRDefault="00600627" w:rsidP="00D911AA">
      <w:r>
        <w:separator/>
      </w:r>
    </w:p>
  </w:endnote>
  <w:endnote w:type="continuationSeparator" w:id="0">
    <w:p w14:paraId="0F1E7A87" w14:textId="77777777" w:rsidR="00600627" w:rsidRDefault="00600627" w:rsidP="00D91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312A6" w14:textId="77777777" w:rsidR="00D911AA" w:rsidRDefault="00D911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760E5" w14:textId="77777777" w:rsidR="00D911AA" w:rsidRDefault="00D911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354BF" w14:textId="77777777" w:rsidR="00D911AA" w:rsidRDefault="00D911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853FB" w14:textId="77777777" w:rsidR="00600627" w:rsidRDefault="00600627" w:rsidP="00D911AA">
      <w:r>
        <w:separator/>
      </w:r>
    </w:p>
  </w:footnote>
  <w:footnote w:type="continuationSeparator" w:id="0">
    <w:p w14:paraId="62B536AE" w14:textId="77777777" w:rsidR="00600627" w:rsidRDefault="00600627" w:rsidP="00D911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4D01" w14:textId="77777777" w:rsidR="00D911AA" w:rsidRDefault="00D911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0FED4" w14:textId="77777777" w:rsidR="00D911AA" w:rsidRDefault="00D911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73F95" w14:textId="77777777" w:rsidR="00D911AA" w:rsidRDefault="00D911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19495CFE"/>
    <w:lvl w:ilvl="0" w:tplc="863873C6">
      <w:start w:val="1"/>
      <w:numFmt w:val="decimal"/>
      <w:lvlText w:val="%1"/>
      <w:lvlJc w:val="left"/>
    </w:lvl>
    <w:lvl w:ilvl="1" w:tplc="E8548CF8">
      <w:start w:val="1"/>
      <w:numFmt w:val="bullet"/>
      <w:lvlText w:val=""/>
      <w:lvlJc w:val="left"/>
    </w:lvl>
    <w:lvl w:ilvl="2" w:tplc="9D58B978">
      <w:start w:val="1"/>
      <w:numFmt w:val="bullet"/>
      <w:lvlText w:val=""/>
      <w:lvlJc w:val="left"/>
    </w:lvl>
    <w:lvl w:ilvl="3" w:tplc="C1C8C18A">
      <w:start w:val="1"/>
      <w:numFmt w:val="bullet"/>
      <w:lvlText w:val=""/>
      <w:lvlJc w:val="left"/>
    </w:lvl>
    <w:lvl w:ilvl="4" w:tplc="679061F2">
      <w:start w:val="1"/>
      <w:numFmt w:val="bullet"/>
      <w:lvlText w:val=""/>
      <w:lvlJc w:val="left"/>
    </w:lvl>
    <w:lvl w:ilvl="5" w:tplc="059A582A">
      <w:start w:val="1"/>
      <w:numFmt w:val="bullet"/>
      <w:lvlText w:val=""/>
      <w:lvlJc w:val="left"/>
    </w:lvl>
    <w:lvl w:ilvl="6" w:tplc="AF246CD4">
      <w:start w:val="1"/>
      <w:numFmt w:val="bullet"/>
      <w:lvlText w:val=""/>
      <w:lvlJc w:val="left"/>
    </w:lvl>
    <w:lvl w:ilvl="7" w:tplc="60AAE9BE">
      <w:start w:val="1"/>
      <w:numFmt w:val="bullet"/>
      <w:lvlText w:val=""/>
      <w:lvlJc w:val="left"/>
    </w:lvl>
    <w:lvl w:ilvl="8" w:tplc="D09C859E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AE8944A"/>
    <w:lvl w:ilvl="0" w:tplc="69D4694C">
      <w:start w:val="3"/>
      <w:numFmt w:val="decimal"/>
      <w:lvlText w:val="%1"/>
      <w:lvlJc w:val="left"/>
    </w:lvl>
    <w:lvl w:ilvl="1" w:tplc="070CA758">
      <w:start w:val="1"/>
      <w:numFmt w:val="bullet"/>
      <w:lvlText w:val=""/>
      <w:lvlJc w:val="left"/>
    </w:lvl>
    <w:lvl w:ilvl="2" w:tplc="7D9C6EE8">
      <w:start w:val="1"/>
      <w:numFmt w:val="bullet"/>
      <w:lvlText w:val=""/>
      <w:lvlJc w:val="left"/>
    </w:lvl>
    <w:lvl w:ilvl="3" w:tplc="3BF0DFC6">
      <w:start w:val="1"/>
      <w:numFmt w:val="bullet"/>
      <w:lvlText w:val=""/>
      <w:lvlJc w:val="left"/>
    </w:lvl>
    <w:lvl w:ilvl="4" w:tplc="74684F02">
      <w:start w:val="1"/>
      <w:numFmt w:val="bullet"/>
      <w:lvlText w:val=""/>
      <w:lvlJc w:val="left"/>
    </w:lvl>
    <w:lvl w:ilvl="5" w:tplc="6658D7FC">
      <w:start w:val="1"/>
      <w:numFmt w:val="bullet"/>
      <w:lvlText w:val=""/>
      <w:lvlJc w:val="left"/>
    </w:lvl>
    <w:lvl w:ilvl="6" w:tplc="65E80DA4">
      <w:start w:val="1"/>
      <w:numFmt w:val="bullet"/>
      <w:lvlText w:val=""/>
      <w:lvlJc w:val="left"/>
    </w:lvl>
    <w:lvl w:ilvl="7" w:tplc="9208E046">
      <w:start w:val="1"/>
      <w:numFmt w:val="bullet"/>
      <w:lvlText w:val=""/>
      <w:lvlJc w:val="left"/>
    </w:lvl>
    <w:lvl w:ilvl="8" w:tplc="6F84792E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625558EC"/>
    <w:lvl w:ilvl="0" w:tplc="2188E460">
      <w:start w:val="4"/>
      <w:numFmt w:val="decimal"/>
      <w:lvlText w:val="%1"/>
      <w:lvlJc w:val="left"/>
    </w:lvl>
    <w:lvl w:ilvl="1" w:tplc="C56EB7E2">
      <w:start w:val="1"/>
      <w:numFmt w:val="bullet"/>
      <w:lvlText w:val=""/>
      <w:lvlJc w:val="left"/>
    </w:lvl>
    <w:lvl w:ilvl="2" w:tplc="0D165F62">
      <w:start w:val="1"/>
      <w:numFmt w:val="bullet"/>
      <w:lvlText w:val=""/>
      <w:lvlJc w:val="left"/>
    </w:lvl>
    <w:lvl w:ilvl="3" w:tplc="B2445A6E">
      <w:start w:val="1"/>
      <w:numFmt w:val="bullet"/>
      <w:lvlText w:val=""/>
      <w:lvlJc w:val="left"/>
    </w:lvl>
    <w:lvl w:ilvl="4" w:tplc="A602385A">
      <w:start w:val="1"/>
      <w:numFmt w:val="bullet"/>
      <w:lvlText w:val=""/>
      <w:lvlJc w:val="left"/>
    </w:lvl>
    <w:lvl w:ilvl="5" w:tplc="46D4AA34">
      <w:start w:val="1"/>
      <w:numFmt w:val="bullet"/>
      <w:lvlText w:val=""/>
      <w:lvlJc w:val="left"/>
    </w:lvl>
    <w:lvl w:ilvl="6" w:tplc="0DD85A00">
      <w:start w:val="1"/>
      <w:numFmt w:val="bullet"/>
      <w:lvlText w:val=""/>
      <w:lvlJc w:val="left"/>
    </w:lvl>
    <w:lvl w:ilvl="7" w:tplc="1D941AFE">
      <w:start w:val="1"/>
      <w:numFmt w:val="bullet"/>
      <w:lvlText w:val=""/>
      <w:lvlJc w:val="left"/>
    </w:lvl>
    <w:lvl w:ilvl="8" w:tplc="0608C43C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238E1F28"/>
    <w:lvl w:ilvl="0" w:tplc="4648CE60">
      <w:start w:val="5"/>
      <w:numFmt w:val="decimal"/>
      <w:lvlText w:val="%1"/>
      <w:lvlJc w:val="left"/>
    </w:lvl>
    <w:lvl w:ilvl="1" w:tplc="CC78AE4A">
      <w:start w:val="1"/>
      <w:numFmt w:val="bullet"/>
      <w:lvlText w:val=""/>
      <w:lvlJc w:val="left"/>
    </w:lvl>
    <w:lvl w:ilvl="2" w:tplc="F752BA98">
      <w:start w:val="1"/>
      <w:numFmt w:val="bullet"/>
      <w:lvlText w:val=""/>
      <w:lvlJc w:val="left"/>
    </w:lvl>
    <w:lvl w:ilvl="3" w:tplc="D7B85646">
      <w:start w:val="1"/>
      <w:numFmt w:val="bullet"/>
      <w:lvlText w:val=""/>
      <w:lvlJc w:val="left"/>
    </w:lvl>
    <w:lvl w:ilvl="4" w:tplc="2A7C1FB2">
      <w:start w:val="1"/>
      <w:numFmt w:val="bullet"/>
      <w:lvlText w:val=""/>
      <w:lvlJc w:val="left"/>
    </w:lvl>
    <w:lvl w:ilvl="5" w:tplc="5AAE2454">
      <w:start w:val="1"/>
      <w:numFmt w:val="bullet"/>
      <w:lvlText w:val=""/>
      <w:lvlJc w:val="left"/>
    </w:lvl>
    <w:lvl w:ilvl="6" w:tplc="F5A080FE">
      <w:start w:val="1"/>
      <w:numFmt w:val="bullet"/>
      <w:lvlText w:val=""/>
      <w:lvlJc w:val="left"/>
    </w:lvl>
    <w:lvl w:ilvl="7" w:tplc="1C123336">
      <w:start w:val="1"/>
      <w:numFmt w:val="bullet"/>
      <w:lvlText w:val=""/>
      <w:lvlJc w:val="left"/>
    </w:lvl>
    <w:lvl w:ilvl="8" w:tplc="F9BA0450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46E87CCC"/>
    <w:lvl w:ilvl="0" w:tplc="87A2CD26">
      <w:start w:val="8"/>
      <w:numFmt w:val="decimal"/>
      <w:lvlText w:val="%1"/>
      <w:lvlJc w:val="left"/>
    </w:lvl>
    <w:lvl w:ilvl="1" w:tplc="CE287ED4">
      <w:start w:val="1"/>
      <w:numFmt w:val="bullet"/>
      <w:lvlText w:val=""/>
      <w:lvlJc w:val="left"/>
    </w:lvl>
    <w:lvl w:ilvl="2" w:tplc="FEE6797E">
      <w:start w:val="1"/>
      <w:numFmt w:val="bullet"/>
      <w:lvlText w:val=""/>
      <w:lvlJc w:val="left"/>
    </w:lvl>
    <w:lvl w:ilvl="3" w:tplc="71125BEE">
      <w:start w:val="1"/>
      <w:numFmt w:val="bullet"/>
      <w:lvlText w:val=""/>
      <w:lvlJc w:val="left"/>
    </w:lvl>
    <w:lvl w:ilvl="4" w:tplc="3648D336">
      <w:start w:val="1"/>
      <w:numFmt w:val="bullet"/>
      <w:lvlText w:val=""/>
      <w:lvlJc w:val="left"/>
    </w:lvl>
    <w:lvl w:ilvl="5" w:tplc="3E84D32E">
      <w:start w:val="1"/>
      <w:numFmt w:val="bullet"/>
      <w:lvlText w:val=""/>
      <w:lvlJc w:val="left"/>
    </w:lvl>
    <w:lvl w:ilvl="6" w:tplc="14C0658E">
      <w:start w:val="1"/>
      <w:numFmt w:val="bullet"/>
      <w:lvlText w:val=""/>
      <w:lvlJc w:val="left"/>
    </w:lvl>
    <w:lvl w:ilvl="7" w:tplc="9620CD04">
      <w:start w:val="1"/>
      <w:numFmt w:val="bullet"/>
      <w:lvlText w:val=""/>
      <w:lvlJc w:val="left"/>
    </w:lvl>
    <w:lvl w:ilvl="8" w:tplc="A45032B8">
      <w:start w:val="1"/>
      <w:numFmt w:val="bullet"/>
      <w:lvlText w:val=""/>
      <w:lvlJc w:val="left"/>
    </w:lvl>
  </w:abstractNum>
  <w:abstractNum w:abstractNumId="5" w15:restartNumberingAfterBreak="0">
    <w:nsid w:val="34067654"/>
    <w:multiLevelType w:val="hybridMultilevel"/>
    <w:tmpl w:val="85D2423C"/>
    <w:lvl w:ilvl="0" w:tplc="4009000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60" w:hanging="360"/>
      </w:pPr>
      <w:rPr>
        <w:rFonts w:ascii="Wingdings" w:hAnsi="Wingdings" w:hint="default"/>
      </w:rPr>
    </w:lvl>
  </w:abstractNum>
  <w:num w:numId="1" w16cid:durableId="1760639396">
    <w:abstractNumId w:val="0"/>
  </w:num>
  <w:num w:numId="2" w16cid:durableId="1981956899">
    <w:abstractNumId w:val="1"/>
  </w:num>
  <w:num w:numId="3" w16cid:durableId="1757937903">
    <w:abstractNumId w:val="2"/>
  </w:num>
  <w:num w:numId="4" w16cid:durableId="251281841">
    <w:abstractNumId w:val="3"/>
  </w:num>
  <w:num w:numId="5" w16cid:durableId="1790776424">
    <w:abstractNumId w:val="4"/>
  </w:num>
  <w:num w:numId="6" w16cid:durableId="13946943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AF3"/>
    <w:rsid w:val="00011477"/>
    <w:rsid w:val="00034097"/>
    <w:rsid w:val="00046F9C"/>
    <w:rsid w:val="00056DF3"/>
    <w:rsid w:val="00061255"/>
    <w:rsid w:val="0006613C"/>
    <w:rsid w:val="00091FEE"/>
    <w:rsid w:val="000A7CB5"/>
    <w:rsid w:val="000D4CDA"/>
    <w:rsid w:val="000F370E"/>
    <w:rsid w:val="00130706"/>
    <w:rsid w:val="001415DF"/>
    <w:rsid w:val="0014520D"/>
    <w:rsid w:val="00152A76"/>
    <w:rsid w:val="00174E76"/>
    <w:rsid w:val="001769C0"/>
    <w:rsid w:val="00177C00"/>
    <w:rsid w:val="0018066A"/>
    <w:rsid w:val="001857D3"/>
    <w:rsid w:val="00191F2F"/>
    <w:rsid w:val="0019305D"/>
    <w:rsid w:val="001C4095"/>
    <w:rsid w:val="001C7955"/>
    <w:rsid w:val="001D084B"/>
    <w:rsid w:val="001E7F10"/>
    <w:rsid w:val="00211D15"/>
    <w:rsid w:val="00212941"/>
    <w:rsid w:val="00250270"/>
    <w:rsid w:val="00252857"/>
    <w:rsid w:val="00255614"/>
    <w:rsid w:val="0027555F"/>
    <w:rsid w:val="002854A0"/>
    <w:rsid w:val="002901E6"/>
    <w:rsid w:val="00297031"/>
    <w:rsid w:val="002975A6"/>
    <w:rsid w:val="002D0DD5"/>
    <w:rsid w:val="002F1C32"/>
    <w:rsid w:val="003070B1"/>
    <w:rsid w:val="0030736C"/>
    <w:rsid w:val="00311668"/>
    <w:rsid w:val="003134E0"/>
    <w:rsid w:val="0038158C"/>
    <w:rsid w:val="00385341"/>
    <w:rsid w:val="00385A0D"/>
    <w:rsid w:val="003959FC"/>
    <w:rsid w:val="003B4063"/>
    <w:rsid w:val="003C6E05"/>
    <w:rsid w:val="003D2A7D"/>
    <w:rsid w:val="003D44FA"/>
    <w:rsid w:val="003E6EB9"/>
    <w:rsid w:val="003F5123"/>
    <w:rsid w:val="004339B5"/>
    <w:rsid w:val="00440A6F"/>
    <w:rsid w:val="00453FA1"/>
    <w:rsid w:val="004757DB"/>
    <w:rsid w:val="00480153"/>
    <w:rsid w:val="00493DCB"/>
    <w:rsid w:val="00495274"/>
    <w:rsid w:val="004A622D"/>
    <w:rsid w:val="004B3D1B"/>
    <w:rsid w:val="004B4122"/>
    <w:rsid w:val="004B4817"/>
    <w:rsid w:val="004C3BF6"/>
    <w:rsid w:val="004D1502"/>
    <w:rsid w:val="004D322F"/>
    <w:rsid w:val="004E2064"/>
    <w:rsid w:val="004E76C7"/>
    <w:rsid w:val="004F07B2"/>
    <w:rsid w:val="004F5075"/>
    <w:rsid w:val="005056DC"/>
    <w:rsid w:val="0051091C"/>
    <w:rsid w:val="00520393"/>
    <w:rsid w:val="005225C5"/>
    <w:rsid w:val="0056785D"/>
    <w:rsid w:val="005758F6"/>
    <w:rsid w:val="005855FD"/>
    <w:rsid w:val="005876A2"/>
    <w:rsid w:val="00591FE9"/>
    <w:rsid w:val="005A22B4"/>
    <w:rsid w:val="005C21B2"/>
    <w:rsid w:val="00600627"/>
    <w:rsid w:val="0061615A"/>
    <w:rsid w:val="00623A01"/>
    <w:rsid w:val="0066480A"/>
    <w:rsid w:val="00674D83"/>
    <w:rsid w:val="006873A1"/>
    <w:rsid w:val="006A284B"/>
    <w:rsid w:val="006C252F"/>
    <w:rsid w:val="006D1B32"/>
    <w:rsid w:val="006E19CC"/>
    <w:rsid w:val="006E24FE"/>
    <w:rsid w:val="006E2D69"/>
    <w:rsid w:val="006F4232"/>
    <w:rsid w:val="007157A4"/>
    <w:rsid w:val="007211AF"/>
    <w:rsid w:val="007A0358"/>
    <w:rsid w:val="007E3A97"/>
    <w:rsid w:val="008037C1"/>
    <w:rsid w:val="00852874"/>
    <w:rsid w:val="0088316A"/>
    <w:rsid w:val="00895CE6"/>
    <w:rsid w:val="008A7658"/>
    <w:rsid w:val="008C1608"/>
    <w:rsid w:val="008C7C5F"/>
    <w:rsid w:val="008D50F3"/>
    <w:rsid w:val="008D530C"/>
    <w:rsid w:val="008D5849"/>
    <w:rsid w:val="008E4298"/>
    <w:rsid w:val="008F08CD"/>
    <w:rsid w:val="00906212"/>
    <w:rsid w:val="00906520"/>
    <w:rsid w:val="009143AD"/>
    <w:rsid w:val="009208EF"/>
    <w:rsid w:val="00941158"/>
    <w:rsid w:val="00997129"/>
    <w:rsid w:val="0099774C"/>
    <w:rsid w:val="009B32F8"/>
    <w:rsid w:val="009C78C2"/>
    <w:rsid w:val="009D6DA7"/>
    <w:rsid w:val="009F1C63"/>
    <w:rsid w:val="00A06966"/>
    <w:rsid w:val="00A07EB4"/>
    <w:rsid w:val="00A1255B"/>
    <w:rsid w:val="00A14738"/>
    <w:rsid w:val="00A2705C"/>
    <w:rsid w:val="00A40D2C"/>
    <w:rsid w:val="00A41B37"/>
    <w:rsid w:val="00A43338"/>
    <w:rsid w:val="00A5634B"/>
    <w:rsid w:val="00A623D7"/>
    <w:rsid w:val="00A70DA7"/>
    <w:rsid w:val="00A91547"/>
    <w:rsid w:val="00A9470E"/>
    <w:rsid w:val="00AA1BE7"/>
    <w:rsid w:val="00AD505C"/>
    <w:rsid w:val="00AD64AB"/>
    <w:rsid w:val="00AE1396"/>
    <w:rsid w:val="00AF7897"/>
    <w:rsid w:val="00B05E14"/>
    <w:rsid w:val="00B10270"/>
    <w:rsid w:val="00B116B8"/>
    <w:rsid w:val="00B229F2"/>
    <w:rsid w:val="00B36D19"/>
    <w:rsid w:val="00B37F78"/>
    <w:rsid w:val="00B47012"/>
    <w:rsid w:val="00B63AF3"/>
    <w:rsid w:val="00B93BA0"/>
    <w:rsid w:val="00BB727D"/>
    <w:rsid w:val="00BD59F0"/>
    <w:rsid w:val="00C125CE"/>
    <w:rsid w:val="00C1380E"/>
    <w:rsid w:val="00C27A46"/>
    <w:rsid w:val="00C375C5"/>
    <w:rsid w:val="00C41828"/>
    <w:rsid w:val="00C631DD"/>
    <w:rsid w:val="00C831F3"/>
    <w:rsid w:val="00C8641E"/>
    <w:rsid w:val="00C9367D"/>
    <w:rsid w:val="00CA53BA"/>
    <w:rsid w:val="00CA6186"/>
    <w:rsid w:val="00CD1E30"/>
    <w:rsid w:val="00CE1BB8"/>
    <w:rsid w:val="00CE372A"/>
    <w:rsid w:val="00D178B0"/>
    <w:rsid w:val="00D3180F"/>
    <w:rsid w:val="00D5390B"/>
    <w:rsid w:val="00D63325"/>
    <w:rsid w:val="00D64C9D"/>
    <w:rsid w:val="00D911AA"/>
    <w:rsid w:val="00DC07EB"/>
    <w:rsid w:val="00DE1DFE"/>
    <w:rsid w:val="00DE7FE8"/>
    <w:rsid w:val="00E11425"/>
    <w:rsid w:val="00E52CA2"/>
    <w:rsid w:val="00E53E1F"/>
    <w:rsid w:val="00E70C11"/>
    <w:rsid w:val="00ED257D"/>
    <w:rsid w:val="00EE6013"/>
    <w:rsid w:val="00EE7C5A"/>
    <w:rsid w:val="00F42C11"/>
    <w:rsid w:val="00F6060C"/>
    <w:rsid w:val="00F64E33"/>
    <w:rsid w:val="00F7054E"/>
    <w:rsid w:val="00F72981"/>
    <w:rsid w:val="00F76E35"/>
    <w:rsid w:val="00FA2661"/>
    <w:rsid w:val="00FD6896"/>
    <w:rsid w:val="00FE7300"/>
    <w:rsid w:val="00FF1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A0A0A88"/>
  <w15:chartTrackingRefBased/>
  <w15:docId w15:val="{04DD3459-554E-48EB-BFCF-B36FC18A1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21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21B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911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11AA"/>
  </w:style>
  <w:style w:type="paragraph" w:styleId="Footer">
    <w:name w:val="footer"/>
    <w:basedOn w:val="Normal"/>
    <w:link w:val="FooterChar"/>
    <w:uiPriority w:val="99"/>
    <w:unhideWhenUsed/>
    <w:rsid w:val="00D911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1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34" Type="http://schemas.openxmlformats.org/officeDocument/2006/relationships/footer" Target="footer2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footer" Target="footer1.xml" /><Relationship Id="rId38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hyperlink" Target="https://trailblazer.me/id/maiyan3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header" Target="header2.xml" /><Relationship Id="rId37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hyperlink" Target="https://trailblazer.me/id/mchitham" TargetMode="External" /><Relationship Id="rId36" Type="http://schemas.openxmlformats.org/officeDocument/2006/relationships/footer" Target="footer3.xml" /><Relationship Id="rId10" Type="http://schemas.openxmlformats.org/officeDocument/2006/relationships/image" Target="media/image3.jpeg" /><Relationship Id="rId19" Type="http://schemas.openxmlformats.org/officeDocument/2006/relationships/image" Target="media/image12.png" /><Relationship Id="rId31" Type="http://schemas.openxmlformats.org/officeDocument/2006/relationships/header" Target="header1.xml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hyperlink" Target="https://trailblazer.me/id/nirmalraj05" TargetMode="External" /><Relationship Id="rId30" Type="http://schemas.openxmlformats.org/officeDocument/2006/relationships/hyperlink" Target="https://trailblazer.me/id/csathis" TargetMode="External" /><Relationship Id="rId35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C4F98-286C-4A02-B7C4-6A4C21FC038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</dc:creator>
  <cp:keywords/>
  <cp:lastModifiedBy>Nirmal Raj</cp:lastModifiedBy>
  <cp:revision>28</cp:revision>
  <cp:lastPrinted>2023-04-13T03:13:00Z</cp:lastPrinted>
  <dcterms:created xsi:type="dcterms:W3CDTF">2023-04-14T09:04:00Z</dcterms:created>
  <dcterms:modified xsi:type="dcterms:W3CDTF">2023-04-15T06:42:00Z</dcterms:modified>
</cp:coreProperties>
</file>